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Calibri" w:hAnsi="Calibri" w:eastAsia="Calibri" w:ascii="Calibri"/>
          <w:sz w:val="28"/>
          <w:szCs w:val="28"/>
        </w:rPr>
        <w:jc w:val="center"/>
        <w:spacing w:before="6" w:lineRule="auto" w:line="259"/>
        <w:ind w:left="3541" w:right="1056"/>
      </w:pP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P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F</w:t>
      </w:r>
      <w:r>
        <w:rPr>
          <w:rFonts w:cs="Calibri" w:hAnsi="Calibri" w:eastAsia="Calibri" w:ascii="Calibri"/>
          <w:b/>
          <w:spacing w:val="-5"/>
          <w:w w:val="100"/>
          <w:sz w:val="28"/>
          <w:szCs w:val="28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C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IA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-3"/>
          <w:w w:val="100"/>
          <w:sz w:val="28"/>
          <w:szCs w:val="28"/>
        </w:rPr>
        <w:t>U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NIV</w:t>
      </w:r>
      <w:r>
        <w:rPr>
          <w:rFonts w:cs="Calibri" w:hAnsi="Calibri" w:eastAsia="Calibri" w:ascii="Calibri"/>
          <w:b/>
          <w:spacing w:val="-1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R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</w:t>
      </w:r>
      <w:r>
        <w:rPr>
          <w:rFonts w:cs="Calibri" w:hAnsi="Calibri" w:eastAsia="Calibri" w:ascii="Calibri"/>
          <w:b/>
          <w:spacing w:val="-1"/>
          <w:w w:val="100"/>
          <w:sz w:val="28"/>
          <w:szCs w:val="28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AD</w:t>
      </w:r>
      <w:r>
        <w:rPr>
          <w:rFonts w:cs="Calibri" w:hAnsi="Calibri" w:eastAsia="Calibri" w:ascii="Calibri"/>
          <w:b/>
          <w:spacing w:val="-5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J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AV</w: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IA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F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C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U</w:t>
      </w:r>
      <w:r>
        <w:rPr>
          <w:rFonts w:cs="Calibri" w:hAnsi="Calibri" w:eastAsia="Calibri" w:ascii="Calibri"/>
          <w:b/>
          <w:spacing w:val="-3"/>
          <w:w w:val="100"/>
          <w:sz w:val="28"/>
          <w:szCs w:val="28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AD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IN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G</w: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NI</w:t>
      </w:r>
      <w:r>
        <w:rPr>
          <w:rFonts w:cs="Calibri" w:hAnsi="Calibri" w:eastAsia="Calibri" w:ascii="Calibri"/>
          <w:b/>
          <w:spacing w:val="-1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IA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</w:r>
    </w:p>
    <w:p>
      <w:pPr>
        <w:rPr>
          <w:rFonts w:cs="Calibri" w:hAnsi="Calibri" w:eastAsia="Calibri" w:ascii="Calibri"/>
          <w:sz w:val="28"/>
          <w:szCs w:val="28"/>
        </w:rPr>
        <w:jc w:val="center"/>
        <w:spacing w:before="5"/>
        <w:ind w:left="3221" w:right="733"/>
      </w:pPr>
      <w:r>
        <w:pict>
          <v:shape type="#_x0000_t75" style="position:absolute;margin-left:85pt;margin-top:70.75pt;width:104.5pt;height:90.5pt;mso-position-horizontal-relative:page;mso-position-vertical-relative:page;z-index:-1915">
            <v:imagedata o:title="" r:id="rId4"/>
          </v:shape>
        </w:pic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D</w: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P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A</w:t>
      </w:r>
      <w:r>
        <w:rPr>
          <w:rFonts w:cs="Calibri" w:hAnsi="Calibri" w:eastAsia="Calibri" w:ascii="Calibri"/>
          <w:b/>
          <w:spacing w:val="3"/>
          <w:w w:val="100"/>
          <w:sz w:val="28"/>
          <w:szCs w:val="28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AM</w:t>
      </w:r>
      <w:r>
        <w:rPr>
          <w:rFonts w:cs="Calibri" w:hAnsi="Calibri" w:eastAsia="Calibri" w:ascii="Calibri"/>
          <w:b/>
          <w:spacing w:val="-1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</w:t>
      </w:r>
      <w:r>
        <w:rPr>
          <w:rFonts w:cs="Calibri" w:hAnsi="Calibri" w:eastAsia="Calibri" w:ascii="Calibri"/>
          <w:b/>
          <w:spacing w:val="-4"/>
          <w:w w:val="100"/>
          <w:sz w:val="28"/>
          <w:szCs w:val="28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G</w: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NI</w:t>
      </w:r>
      <w:r>
        <w:rPr>
          <w:rFonts w:cs="Calibri" w:hAnsi="Calibri" w:eastAsia="Calibri" w:ascii="Calibri"/>
          <w:b/>
          <w:spacing w:val="-1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IA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S</w:t>
      </w:r>
      <w:r>
        <w:rPr>
          <w:rFonts w:cs="Calibri" w:hAnsi="Calibri" w:eastAsia="Calibri" w:ascii="Calibri"/>
          <w:b/>
          <w:spacing w:val="-5"/>
          <w:w w:val="100"/>
          <w:sz w:val="28"/>
          <w:szCs w:val="28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8"/>
          <w:szCs w:val="28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8"/>
          <w:szCs w:val="28"/>
        </w:rPr>
        <w:t>T</w:t>
      </w:r>
      <w:r>
        <w:rPr>
          <w:rFonts w:cs="Calibri" w:hAnsi="Calibri" w:eastAsia="Calibri" w:ascii="Calibri"/>
          <w:b/>
          <w:spacing w:val="-2"/>
          <w:w w:val="100"/>
          <w:sz w:val="28"/>
          <w:szCs w:val="2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M</w:t>
      </w:r>
      <w:r>
        <w:rPr>
          <w:rFonts w:cs="Calibri" w:hAnsi="Calibri" w:eastAsia="Calibri" w:ascii="Calibri"/>
          <w:b/>
          <w:spacing w:val="-4"/>
          <w:w w:val="100"/>
          <w:sz w:val="28"/>
          <w:szCs w:val="28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8"/>
          <w:szCs w:val="28"/>
        </w:rPr>
        <w:t>S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21"/>
        <w:ind w:left="3640" w:right="1155"/>
      </w:pP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lineRule="exact" w:line="260"/>
        <w:ind w:left="4461" w:right="1970"/>
      </w:pP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é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2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6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10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40"/>
          <w:szCs w:val="40"/>
        </w:rPr>
        <w:jc w:val="center"/>
        <w:spacing w:lineRule="exact" w:line="460"/>
        <w:ind w:left="1447" w:right="1467"/>
      </w:pP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G</w:t>
      </w:r>
      <w:r>
        <w:rPr>
          <w:rFonts w:cs="Calibri Light" w:hAnsi="Calibri Light" w:eastAsia="Calibri Light" w:ascii="Calibri Light"/>
          <w:color w:val="2D74B5"/>
          <w:spacing w:val="1"/>
          <w:w w:val="100"/>
          <w:position w:val="1"/>
          <w:sz w:val="40"/>
          <w:szCs w:val="40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s</w:t>
      </w:r>
      <w:r>
        <w:rPr>
          <w:rFonts w:cs="Calibri Light" w:hAnsi="Calibri Light" w:eastAsia="Calibri Light" w:ascii="Calibri Light"/>
          <w:color w:val="2D74B5"/>
          <w:spacing w:val="-1"/>
          <w:w w:val="100"/>
          <w:position w:val="1"/>
          <w:sz w:val="40"/>
          <w:szCs w:val="40"/>
        </w:rPr>
        <w:t>t</w:t>
      </w:r>
      <w:r>
        <w:rPr>
          <w:rFonts w:cs="Calibri Light" w:hAnsi="Calibri Light" w:eastAsia="Calibri Light" w:ascii="Calibri Light"/>
          <w:color w:val="2D74B5"/>
          <w:spacing w:val="1"/>
          <w:w w:val="100"/>
          <w:position w:val="1"/>
          <w:sz w:val="40"/>
          <w:szCs w:val="40"/>
        </w:rPr>
        <w:t>i</w:t>
      </w:r>
      <w:r>
        <w:rPr>
          <w:rFonts w:cs="Calibri Light" w:hAnsi="Calibri Light" w:eastAsia="Calibri Light" w:ascii="Calibri Light"/>
          <w:color w:val="2D74B5"/>
          <w:spacing w:val="1"/>
          <w:w w:val="100"/>
          <w:position w:val="1"/>
          <w:sz w:val="40"/>
          <w:szCs w:val="40"/>
        </w:rPr>
        <w:t>ó</w:t>
      </w: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n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 </w:t>
      </w:r>
      <w:r>
        <w:rPr>
          <w:rFonts w:cs="Calibri Light" w:hAnsi="Calibri Light" w:eastAsia="Calibri Light" w:ascii="Calibri Light"/>
          <w:color w:val="2D74B5"/>
          <w:spacing w:val="-3"/>
          <w:w w:val="100"/>
          <w:position w:val="1"/>
          <w:sz w:val="40"/>
          <w:szCs w:val="40"/>
        </w:rPr>
        <w:t>I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n</w:t>
      </w:r>
      <w:r>
        <w:rPr>
          <w:rFonts w:cs="Calibri Light" w:hAnsi="Calibri Light" w:eastAsia="Calibri Light" w:ascii="Calibri Light"/>
          <w:color w:val="2D74B5"/>
          <w:spacing w:val="-1"/>
          <w:w w:val="100"/>
          <w:position w:val="1"/>
          <w:sz w:val="40"/>
          <w:szCs w:val="40"/>
        </w:rPr>
        <w:t>t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e</w:t>
      </w:r>
      <w:r>
        <w:rPr>
          <w:rFonts w:cs="Calibri Light" w:hAnsi="Calibri Light" w:eastAsia="Calibri Light" w:ascii="Calibri Light"/>
          <w:color w:val="2D74B5"/>
          <w:spacing w:val="-3"/>
          <w:w w:val="100"/>
          <w:position w:val="1"/>
          <w:sz w:val="40"/>
          <w:szCs w:val="40"/>
        </w:rPr>
        <w:t>l</w:t>
      </w:r>
      <w:r>
        <w:rPr>
          <w:rFonts w:cs="Calibri Light" w:hAnsi="Calibri Light" w:eastAsia="Calibri Light" w:ascii="Calibri Light"/>
          <w:color w:val="2D74B5"/>
          <w:spacing w:val="1"/>
          <w:w w:val="100"/>
          <w:position w:val="1"/>
          <w:sz w:val="40"/>
          <w:szCs w:val="40"/>
        </w:rPr>
        <w:t>i</w:t>
      </w:r>
      <w:r>
        <w:rPr>
          <w:rFonts w:cs="Calibri Light" w:hAnsi="Calibri Light" w:eastAsia="Calibri Light" w:ascii="Calibri Light"/>
          <w:color w:val="2D74B5"/>
          <w:spacing w:val="-3"/>
          <w:w w:val="100"/>
          <w:position w:val="1"/>
          <w:sz w:val="40"/>
          <w:szCs w:val="40"/>
        </w:rPr>
        <w:t>g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e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n</w:t>
      </w:r>
      <w:r>
        <w:rPr>
          <w:rFonts w:cs="Calibri Light" w:hAnsi="Calibri Light" w:eastAsia="Calibri Light" w:ascii="Calibri Light"/>
          <w:color w:val="2D74B5"/>
          <w:spacing w:val="-1"/>
          <w:w w:val="100"/>
          <w:position w:val="1"/>
          <w:sz w:val="40"/>
          <w:szCs w:val="40"/>
        </w:rPr>
        <w:t>t</w:t>
      </w: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e</w:t>
      </w:r>
      <w:r>
        <w:rPr>
          <w:rFonts w:cs="Calibri Light" w:hAnsi="Calibri Light" w:eastAsia="Calibri Light" w:ascii="Calibri Light"/>
          <w:color w:val="2D74B5"/>
          <w:spacing w:val="-3"/>
          <w:w w:val="100"/>
          <w:position w:val="1"/>
          <w:sz w:val="40"/>
          <w:szCs w:val="40"/>
        </w:rPr>
        <w:t> 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d</w:t>
      </w: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e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 </w:t>
      </w:r>
      <w:r>
        <w:rPr>
          <w:rFonts w:cs="Calibri Light" w:hAnsi="Calibri Light" w:eastAsia="Calibri Light" w:ascii="Calibri Light"/>
          <w:color w:val="2D74B5"/>
          <w:spacing w:val="-4"/>
          <w:w w:val="100"/>
          <w:position w:val="1"/>
          <w:sz w:val="40"/>
          <w:szCs w:val="40"/>
        </w:rPr>
        <w:t>T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r</w:t>
      </w:r>
      <w:r>
        <w:rPr>
          <w:rFonts w:cs="Calibri Light" w:hAnsi="Calibri Light" w:eastAsia="Calibri Light" w:ascii="Calibri Light"/>
          <w:color w:val="2D74B5"/>
          <w:spacing w:val="1"/>
          <w:w w:val="100"/>
          <w:position w:val="1"/>
          <w:sz w:val="40"/>
          <w:szCs w:val="40"/>
        </w:rPr>
        <w:t>á</w:t>
      </w:r>
      <w:r>
        <w:rPr>
          <w:rFonts w:cs="Calibri Light" w:hAnsi="Calibri Light" w:eastAsia="Calibri Light" w:ascii="Calibri Light"/>
          <w:color w:val="2D74B5"/>
          <w:spacing w:val="-5"/>
          <w:w w:val="100"/>
          <w:position w:val="1"/>
          <w:sz w:val="40"/>
          <w:szCs w:val="40"/>
        </w:rPr>
        <w:t>f</w:t>
      </w:r>
      <w:r>
        <w:rPr>
          <w:rFonts w:cs="Calibri Light" w:hAnsi="Calibri Light" w:eastAsia="Calibri Light" w:ascii="Calibri Light"/>
          <w:color w:val="2D74B5"/>
          <w:spacing w:val="1"/>
          <w:w w:val="100"/>
          <w:position w:val="1"/>
          <w:sz w:val="40"/>
          <w:szCs w:val="40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co</w:t>
      </w: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 </w:t>
      </w:r>
      <w:r>
        <w:rPr>
          <w:rFonts w:cs="Calibri Light" w:hAnsi="Calibri Light" w:eastAsia="Calibri Light" w:ascii="Calibri Light"/>
          <w:color w:val="2D74B5"/>
          <w:spacing w:val="-5"/>
          <w:w w:val="100"/>
          <w:position w:val="1"/>
          <w:sz w:val="40"/>
          <w:szCs w:val="40"/>
        </w:rPr>
        <w:t>U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r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b</w:t>
      </w:r>
      <w:r>
        <w:rPr>
          <w:rFonts w:cs="Calibri Light" w:hAnsi="Calibri Light" w:eastAsia="Calibri Light" w:ascii="Calibri Light"/>
          <w:color w:val="2D74B5"/>
          <w:spacing w:val="-3"/>
          <w:w w:val="100"/>
          <w:position w:val="1"/>
          <w:sz w:val="40"/>
          <w:szCs w:val="40"/>
        </w:rPr>
        <w:t>a</w:t>
      </w:r>
      <w:r>
        <w:rPr>
          <w:rFonts w:cs="Calibri Light" w:hAnsi="Calibri Light" w:eastAsia="Calibri Light" w:ascii="Calibri Light"/>
          <w:color w:val="2D74B5"/>
          <w:spacing w:val="2"/>
          <w:w w:val="100"/>
          <w:position w:val="1"/>
          <w:sz w:val="40"/>
          <w:szCs w:val="40"/>
        </w:rPr>
        <w:t>n</w:t>
      </w:r>
      <w:r>
        <w:rPr>
          <w:rFonts w:cs="Calibri Light" w:hAnsi="Calibri Light" w:eastAsia="Calibri Light" w:ascii="Calibri Light"/>
          <w:color w:val="2D74B5"/>
          <w:spacing w:val="0"/>
          <w:w w:val="100"/>
          <w:position w:val="1"/>
          <w:sz w:val="40"/>
          <w:szCs w:val="40"/>
        </w:rPr>
        <w:t>o</w:t>
      </w:r>
      <w:r>
        <w:rPr>
          <w:rFonts w:cs="Calibri Light" w:hAnsi="Calibri Light" w:eastAsia="Calibri Light" w:ascii="Calibri Light"/>
          <w:color w:val="000000"/>
          <w:spacing w:val="0"/>
          <w:w w:val="100"/>
          <w:position w:val="0"/>
          <w:sz w:val="40"/>
          <w:szCs w:val="40"/>
        </w:rPr>
      </w:r>
    </w:p>
    <w:p>
      <w:pPr>
        <w:rPr>
          <w:rFonts w:cs="Calibri" w:hAnsi="Calibri" w:eastAsia="Calibri" w:ascii="Calibri"/>
          <w:sz w:val="28"/>
          <w:szCs w:val="28"/>
        </w:rPr>
        <w:jc w:val="center"/>
        <w:spacing w:before="43" w:lineRule="exact" w:line="320"/>
        <w:ind w:left="4237" w:right="4263"/>
      </w:pPr>
      <w:r>
        <w:rPr>
          <w:rFonts w:cs="Calibri" w:hAnsi="Calibri" w:eastAsia="Calibri" w:ascii="Calibri"/>
          <w:spacing w:val="-2"/>
          <w:w w:val="100"/>
          <w:position w:val="-1"/>
          <w:sz w:val="28"/>
          <w:szCs w:val="28"/>
        </w:rPr>
        <w:t>40%</w:t>
      </w:r>
      <w:r>
        <w:rPr>
          <w:rFonts w:cs="Calibri" w:hAnsi="Calibri" w:eastAsia="Calibri" w:ascii="Calibri"/>
          <w:spacing w:val="0"/>
          <w:w w:val="100"/>
          <w:position w:val="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Calibri Light" w:hAnsi="Calibri Light" w:eastAsia="Calibri Light" w:ascii="Calibri Light"/>
          <w:sz w:val="32"/>
          <w:szCs w:val="32"/>
        </w:rPr>
        <w:jc w:val="both"/>
        <w:spacing w:lineRule="exact" w:line="380"/>
        <w:ind w:left="101" w:right="7698"/>
      </w:pP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Obj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t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v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32"/>
          <w:szCs w:val="32"/>
        </w:rPr>
        <w:t>o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s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32"/>
          <w:szCs w:val="32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61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"/>
        <w:ind w:left="461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820" w:val="left"/>
        </w:tabs>
        <w:jc w:val="left"/>
        <w:spacing w:before="2" w:lineRule="exact" w:line="260"/>
        <w:ind w:left="821" w:right="476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lver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nentes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820" w:val="left"/>
        </w:tabs>
        <w:jc w:val="left"/>
        <w:spacing w:before="3"/>
        <w:ind w:left="821" w:right="136" w:hanging="360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ab/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peñ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a)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32"/>
          <w:szCs w:val="32"/>
        </w:rPr>
        <w:jc w:val="both"/>
        <w:ind w:left="101" w:right="4158"/>
      </w:pP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D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s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r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p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32"/>
          <w:szCs w:val="32"/>
        </w:rPr>
        <w:t>ó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n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d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l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Sist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m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D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s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r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r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o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l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l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ar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32"/>
          <w:szCs w:val="32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32" w:lineRule="auto" w:line="259"/>
        <w:ind w:left="101" w:right="80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ivo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uyo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nentes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//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lineRule="auto" w:line="259"/>
        <w:ind w:left="101" w:right="75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iva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eal,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vía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iz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x</w:t>
      </w:r>
      <w:r>
        <w:rPr>
          <w:rFonts w:cs="Calibri" w:hAnsi="Calibri" w:eastAsia="Calibri" w:ascii="Calibri"/>
          <w:spacing w:val="8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2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2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2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2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ep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2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K,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K.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2175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a:</w:t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4502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24"/>
        <w:ind w:left="101" w:right="4513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29"/>
        <w:ind w:left="101" w:right="4446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24"/>
        <w:ind w:left="101" w:right="3051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23"/>
        <w:ind w:left="101" w:right="1692"/>
        <w:sectPr>
          <w:pgSz w:w="12240" w:h="15840"/>
          <w:pgMar w:top="1320" w:bottom="280" w:left="1600" w:right="1580"/>
        </w:sectPr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luz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18"/>
        <w:ind w:left="101" w:right="4631"/>
      </w:pP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 w:right="364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6933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Va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e: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61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820" w:val="left"/>
        </w:tabs>
        <w:jc w:val="left"/>
        <w:ind w:left="821" w:right="271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lo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7212"/>
      </w:pP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lineRule="auto" w:line="259"/>
        <w:ind w:left="101" w:right="75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envían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envían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ker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B/S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B,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nentes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Z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úa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j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dent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ker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es,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envía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9"/>
        <w:ind w:left="101" w:right="73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x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es:</w:t>
      </w:r>
      <w:r>
        <w:rPr>
          <w:rFonts w:cs="Calibri" w:hAnsi="Calibri" w:eastAsia="Calibri" w:ascii="Calibri"/>
          <w:spacing w:val="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iva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;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506"/>
      </w:pP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6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-5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-5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-3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i/>
          <w:spacing w:val="-3"/>
          <w:w w:val="100"/>
          <w:sz w:val="22"/>
          <w:szCs w:val="22"/>
        </w:rPr>
        <w:t>)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2" w:lineRule="exact" w:line="260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{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8" w:lineRule="auto" w:line="259"/>
        <w:ind w:left="561" w:right="6225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_sen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4"/>
        <w:ind w:left="56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                     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ero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era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b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sem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2"/>
        <w:ind w:left="56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</w:t>
      </w:r>
      <w:r>
        <w:rPr>
          <w:rFonts w:cs="Calibri" w:hAnsi="Calibri" w:eastAsia="Calibri" w:ascii="Calibri"/>
          <w:spacing w:val="3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Vel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x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5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/h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1"/>
        <w:ind w:left="56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6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9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"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1" w:lineRule="exact" w:line="260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}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8"/>
        <w:ind w:left="461"/>
      </w:pP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lo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6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4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-5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_V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spacing w:val="-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spacing w:val="-3"/>
          <w:w w:val="100"/>
          <w:sz w:val="22"/>
          <w:szCs w:val="22"/>
        </w:rPr>
        <w:t>)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6" w:lineRule="exact" w:line="260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{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8" w:lineRule="auto" w:line="259"/>
        <w:ind w:left="561" w:right="5416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_sen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a_i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iva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" w:lineRule="auto" w:line="259"/>
        <w:ind w:left="561" w:right="133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ero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q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b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-6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_se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s,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b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p_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6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9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4"/>
        <w:ind w:left="56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p_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6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9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"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1" w:lineRule="exact" w:line="260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}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8"/>
        <w:ind w:left="461"/>
      </w:pP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lo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-6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-3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spacing w:val="-3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spacing w:val="-3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_</w:t>
      </w:r>
      <w:r>
        <w:rPr>
          <w:rFonts w:cs="Calibri" w:hAnsi="Calibri" w:eastAsia="Calibri" w:ascii="Calibri"/>
          <w:b/>
          <w:i/>
          <w:spacing w:val="-4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i/>
          <w:spacing w:val="-3"/>
          <w:w w:val="100"/>
          <w:sz w:val="22"/>
          <w:szCs w:val="22"/>
        </w:rPr>
        <w:t>)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1"/>
        <w:ind w:left="461"/>
        <w:sectPr>
          <w:pgSz w:w="12240" w:h="15840"/>
          <w:pgMar w:top="1480" w:bottom="280" w:left="1600" w:right="1580"/>
        </w:sectPr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{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52"/>
        <w:ind w:left="56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1" w:lineRule="auto" w:line="259"/>
        <w:ind w:left="561" w:right="35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l_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/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b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ia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_p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8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        </w:t>
      </w:r>
      <w:r>
        <w:rPr>
          <w:rFonts w:cs="Calibri" w:hAnsi="Calibri" w:eastAsia="Calibri" w:ascii="Calibri"/>
          <w:spacing w:val="3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//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&lt;</w:t>
      </w:r>
      <w:r>
        <w:rPr>
          <w:rFonts w:cs="Calibri" w:hAnsi="Calibri" w:eastAsia="Calibri" w:ascii="Calibri"/>
          <w:i/>
          <w:spacing w:val="4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)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re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1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3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9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)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i/>
          <w:spacing w:val="5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6"/>
          <w:w w:val="100"/>
          <w:sz w:val="22"/>
          <w:szCs w:val="22"/>
        </w:rPr>
        <w:t>B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JA</w:t>
      </w:r>
      <w:r>
        <w:rPr>
          <w:rFonts w:cs="Calibri" w:hAnsi="Calibri" w:eastAsia="Calibri" w:ascii="Calibri"/>
          <w:i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&gt;</w:t>
      </w:r>
      <w:r>
        <w:rPr>
          <w:rFonts w:cs="Calibri" w:hAnsi="Calibri" w:eastAsia="Calibri" w:ascii="Calibri"/>
          <w:i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4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"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6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9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"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" w:lineRule="exact" w:line="260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}</w:t>
      </w:r>
    </w:p>
    <w:p>
      <w:pPr>
        <w:rPr>
          <w:sz w:val="30"/>
          <w:szCs w:val="30"/>
        </w:rPr>
        <w:jc w:val="left"/>
        <w:spacing w:lineRule="exact" w:line="300"/>
      </w:pPr>
      <w:r>
        <w:rPr>
          <w:sz w:val="30"/>
          <w:szCs w:val="30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18" w:lineRule="auto" w:line="259"/>
        <w:ind w:left="461" w:right="85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d,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/>
      </w:pP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" w:val="left"/>
        </w:tabs>
        <w:jc w:val="both"/>
        <w:spacing w:lineRule="auto" w:line="259"/>
        <w:ind w:left="461" w:right="75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2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B/S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B)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vía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nvía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e,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ad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ex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ender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i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i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envia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reo</w:t>
      </w:r>
      <w:r>
        <w:rPr>
          <w:rFonts w:cs="Calibri" w:hAnsi="Calibri" w:eastAsia="Calibri" w:ascii="Calibri"/>
          <w:i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i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i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i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i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i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depen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i,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n,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é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van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" w:val="left"/>
        </w:tabs>
        <w:jc w:val="both"/>
        <w:spacing w:before="6" w:lineRule="auto" w:line="259"/>
        <w:ind w:left="461" w:right="87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" w:val="left"/>
        </w:tabs>
        <w:jc w:val="both"/>
        <w:spacing w:before="6" w:lineRule="auto" w:line="258"/>
        <w:ind w:left="461" w:right="89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ép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kup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que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3</w:t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/>
      </w:pP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" w:val="left"/>
        </w:tabs>
        <w:jc w:val="both"/>
        <w:spacing w:lineRule="auto" w:line="259"/>
        <w:ind w:left="461" w:right="80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eo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envi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p.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/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es,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/>
        <w:sectPr>
          <w:pgSz w:w="12240" w:h="15840"/>
          <w:pgMar w:top="1360" w:bottom="280" w:left="1600" w:right="1580"/>
        </w:sectPr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5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5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57" w:lineRule="exact" w:line="260"/>
        <w:ind w:left="1071" w:right="-55"/>
      </w:pPr>
      <w:r>
        <w:rPr>
          <w:rFonts w:cs="Calibri" w:hAnsi="Calibri" w:eastAsia="Calibri" w:ascii="Calibri"/>
          <w:color w:val="006FC0"/>
          <w:spacing w:val="2"/>
          <w:w w:val="100"/>
          <w:position w:val="-1"/>
          <w:sz w:val="22"/>
          <w:szCs w:val="22"/>
        </w:rPr>
        <w:t>C</w:t>
      </w:r>
      <w:r>
        <w:rPr>
          <w:rFonts w:cs="Calibri" w:hAnsi="Calibri" w:eastAsia="Calibri" w:ascii="Calibri"/>
          <w:color w:val="006FC0"/>
          <w:spacing w:val="-1"/>
          <w:w w:val="100"/>
          <w:position w:val="-1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-1"/>
          <w:w w:val="100"/>
          <w:position w:val="-1"/>
          <w:sz w:val="22"/>
          <w:szCs w:val="22"/>
        </w:rPr>
        <w:t>m</w:t>
      </w:r>
      <w:r>
        <w:rPr>
          <w:rFonts w:cs="Calibri" w:hAnsi="Calibri" w:eastAsia="Calibri" w:ascii="Calibri"/>
          <w:color w:val="006FC0"/>
          <w:spacing w:val="0"/>
          <w:w w:val="100"/>
          <w:position w:val="-1"/>
          <w:sz w:val="22"/>
          <w:szCs w:val="22"/>
        </w:rPr>
        <w:t>p</w:t>
      </w:r>
      <w:r>
        <w:rPr>
          <w:rFonts w:cs="Calibri" w:hAnsi="Calibri" w:eastAsia="Calibri" w:ascii="Calibri"/>
          <w:color w:val="006FC0"/>
          <w:spacing w:val="-1"/>
          <w:w w:val="100"/>
          <w:position w:val="-1"/>
          <w:sz w:val="22"/>
          <w:szCs w:val="22"/>
        </w:rPr>
        <w:t>u</w:t>
      </w:r>
      <w:r>
        <w:rPr>
          <w:rFonts w:cs="Calibri" w:hAnsi="Calibri" w:eastAsia="Calibri" w:ascii="Calibri"/>
          <w:color w:val="006FC0"/>
          <w:spacing w:val="1"/>
          <w:w w:val="100"/>
          <w:position w:val="-1"/>
          <w:sz w:val="22"/>
          <w:szCs w:val="22"/>
        </w:rPr>
        <w:t>t</w:t>
      </w:r>
      <w:r>
        <w:rPr>
          <w:rFonts w:cs="Calibri" w:hAnsi="Calibri" w:eastAsia="Calibri" w:ascii="Calibri"/>
          <w:color w:val="006FC0"/>
          <w:spacing w:val="0"/>
          <w:w w:val="100"/>
          <w:position w:val="-1"/>
          <w:sz w:val="22"/>
          <w:szCs w:val="22"/>
        </w:rPr>
        <w:t>a</w:t>
      </w:r>
      <w:r>
        <w:rPr>
          <w:rFonts w:cs="Calibri" w:hAnsi="Calibri" w:eastAsia="Calibri" w:ascii="Calibri"/>
          <w:color w:val="006FC0"/>
          <w:spacing w:val="-1"/>
          <w:w w:val="100"/>
          <w:position w:val="-1"/>
          <w:sz w:val="22"/>
          <w:szCs w:val="22"/>
        </w:rPr>
        <w:t>d</w:t>
      </w:r>
      <w:r>
        <w:rPr>
          <w:rFonts w:cs="Calibri" w:hAnsi="Calibri" w:eastAsia="Calibri" w:ascii="Calibri"/>
          <w:color w:val="006FC0"/>
          <w:spacing w:val="-1"/>
          <w:w w:val="100"/>
          <w:position w:val="-1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0"/>
          <w:w w:val="100"/>
          <w:position w:val="-1"/>
          <w:sz w:val="22"/>
          <w:szCs w:val="22"/>
        </w:rPr>
        <w:t>r</w:t>
      </w:r>
      <w:r>
        <w:rPr>
          <w:rFonts w:cs="Calibri" w:hAnsi="Calibri" w:eastAsia="Calibri" w:ascii="Calibri"/>
          <w:color w:val="006FC0"/>
          <w:spacing w:val="50"/>
          <w:w w:val="100"/>
          <w:position w:val="-1"/>
          <w:sz w:val="22"/>
          <w:szCs w:val="22"/>
        </w:rPr>
        <w:t> </w:t>
      </w:r>
      <w:r>
        <w:rPr>
          <w:rFonts w:cs="Calibri" w:hAnsi="Calibri" w:eastAsia="Calibri" w:ascii="Calibri"/>
          <w:color w:val="006FC0"/>
          <w:spacing w:val="0"/>
          <w:w w:val="100"/>
          <w:position w:val="-1"/>
          <w:sz w:val="22"/>
          <w:szCs w:val="22"/>
        </w:rPr>
        <w:t>1</w:t>
      </w:r>
      <w:r>
        <w:rPr>
          <w:rFonts w:cs="Calibri" w:hAnsi="Calibri" w:eastAsia="Calibri" w:ascii="Calibri"/>
          <w:color w:val="006FC0"/>
          <w:spacing w:val="0"/>
          <w:w w:val="100"/>
          <w:position w:val="-1"/>
          <w:sz w:val="22"/>
          <w:szCs w:val="22"/>
        </w:rPr>
        <w:t>                         </w:t>
      </w:r>
      <w:r>
        <w:rPr>
          <w:rFonts w:cs="Calibri" w:hAnsi="Calibri" w:eastAsia="Calibri" w:ascii="Calibri"/>
          <w:color w:val="006FC0"/>
          <w:spacing w:val="41"/>
          <w:w w:val="100"/>
          <w:position w:val="-1"/>
          <w:sz w:val="22"/>
          <w:szCs w:val="22"/>
        </w:rPr>
        <w:t> </w:t>
      </w:r>
      <w:r>
        <w:rPr>
          <w:rFonts w:cs="Calibri" w:hAnsi="Calibri" w:eastAsia="Calibri" w:ascii="Calibri"/>
          <w:color w:val="006FC0"/>
          <w:spacing w:val="3"/>
          <w:w w:val="100"/>
          <w:position w:val="0"/>
          <w:sz w:val="22"/>
          <w:szCs w:val="22"/>
        </w:rPr>
        <w:t>C</w:t>
      </w:r>
      <w:r>
        <w:rPr>
          <w:rFonts w:cs="Calibri" w:hAnsi="Calibri" w:eastAsia="Calibri" w:ascii="Calibri"/>
          <w:color w:val="006FC0"/>
          <w:spacing w:val="0"/>
          <w:w w:val="100"/>
          <w:position w:val="0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-1"/>
          <w:w w:val="100"/>
          <w:position w:val="0"/>
          <w:sz w:val="22"/>
          <w:szCs w:val="22"/>
        </w:rPr>
        <w:t>m</w:t>
      </w:r>
      <w:r>
        <w:rPr>
          <w:rFonts w:cs="Calibri" w:hAnsi="Calibri" w:eastAsia="Calibri" w:ascii="Calibri"/>
          <w:color w:val="006FC0"/>
          <w:spacing w:val="0"/>
          <w:w w:val="100"/>
          <w:position w:val="0"/>
          <w:sz w:val="22"/>
          <w:szCs w:val="22"/>
        </w:rPr>
        <w:t>pu</w:t>
      </w:r>
      <w:r>
        <w:rPr>
          <w:rFonts w:cs="Calibri" w:hAnsi="Calibri" w:eastAsia="Calibri" w:ascii="Calibri"/>
          <w:color w:val="006FC0"/>
          <w:spacing w:val="1"/>
          <w:w w:val="100"/>
          <w:position w:val="0"/>
          <w:sz w:val="22"/>
          <w:szCs w:val="22"/>
        </w:rPr>
        <w:t>t</w:t>
      </w:r>
      <w:r>
        <w:rPr>
          <w:rFonts w:cs="Calibri" w:hAnsi="Calibri" w:eastAsia="Calibri" w:ascii="Calibri"/>
          <w:color w:val="006FC0"/>
          <w:spacing w:val="0"/>
          <w:w w:val="100"/>
          <w:position w:val="0"/>
          <w:sz w:val="22"/>
          <w:szCs w:val="22"/>
        </w:rPr>
        <w:t>ador</w:t>
      </w:r>
      <w:r>
        <w:rPr>
          <w:rFonts w:cs="Calibri" w:hAnsi="Calibri" w:eastAsia="Calibri" w:ascii="Calibri"/>
          <w:color w:val="006FC0"/>
          <w:spacing w:val="50"/>
          <w:w w:val="100"/>
          <w:position w:val="0"/>
          <w:sz w:val="22"/>
          <w:szCs w:val="22"/>
        </w:rPr>
        <w:t> </w:t>
      </w:r>
      <w:r>
        <w:rPr>
          <w:rFonts w:cs="Calibri" w:hAnsi="Calibri" w:eastAsia="Calibri" w:ascii="Calibri"/>
          <w:color w:val="006FC0"/>
          <w:spacing w:val="0"/>
          <w:w w:val="100"/>
          <w:position w:val="0"/>
          <w:sz w:val="22"/>
          <w:szCs w:val="22"/>
        </w:rPr>
        <w:t>2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57"/>
        <w:sectPr>
          <w:pgSz w:w="12240" w:h="15840"/>
          <w:pgMar w:top="1460" w:bottom="280" w:left="1600" w:right="940"/>
          <w:cols w:num="2" w:equalWidth="off">
            <w:col w:w="5084" w:space="1289"/>
            <w:col w:w="3327"/>
          </w:cols>
        </w:sectPr>
      </w:pPr>
      <w:r>
        <w:br w:type="column"/>
      </w:r>
      <w:r>
        <w:rPr>
          <w:rFonts w:cs="Calibri" w:hAnsi="Calibri" w:eastAsia="Calibri" w:ascii="Calibri"/>
          <w:color w:val="006FC0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006FC0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006FC0"/>
          <w:spacing w:val="4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ind w:left="1128" w:right="8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ker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0"/>
          <w:szCs w:val="20"/>
        </w:rPr>
        <w:jc w:val="center"/>
        <w:ind w:left="1006" w:right="-35"/>
      </w:pPr>
      <w:r>
        <w:rPr>
          <w:rFonts w:cs="Calibri" w:hAnsi="Calibri" w:eastAsia="Calibri" w:ascii="Calibri"/>
          <w:color w:val="006FC0"/>
          <w:spacing w:val="0"/>
          <w:w w:val="100"/>
          <w:sz w:val="20"/>
          <w:szCs w:val="20"/>
        </w:rPr>
        <w:t>Ing</w:t>
      </w:r>
      <w:r>
        <w:rPr>
          <w:rFonts w:cs="Calibri" w:hAnsi="Calibri" w:eastAsia="Calibri" w:ascii="Calibri"/>
          <w:color w:val="006FC0"/>
          <w:spacing w:val="1"/>
          <w:w w:val="100"/>
          <w:sz w:val="20"/>
          <w:szCs w:val="20"/>
        </w:rPr>
        <w:t>e</w:t>
      </w:r>
      <w:r>
        <w:rPr>
          <w:rFonts w:cs="Calibri" w:hAnsi="Calibri" w:eastAsia="Calibri" w:ascii="Calibri"/>
          <w:color w:val="006FC0"/>
          <w:spacing w:val="2"/>
          <w:w w:val="100"/>
          <w:sz w:val="20"/>
          <w:szCs w:val="20"/>
        </w:rPr>
        <w:t>s</w:t>
      </w:r>
      <w:r>
        <w:rPr>
          <w:rFonts w:cs="Calibri" w:hAnsi="Calibri" w:eastAsia="Calibri" w:ascii="Calibri"/>
          <w:color w:val="006FC0"/>
          <w:spacing w:val="-2"/>
          <w:w w:val="100"/>
          <w:sz w:val="20"/>
          <w:szCs w:val="20"/>
        </w:rPr>
        <w:t>t</w:t>
      </w:r>
      <w:r>
        <w:rPr>
          <w:rFonts w:cs="Calibri" w:hAnsi="Calibri" w:eastAsia="Calibri" w:ascii="Calibri"/>
          <w:color w:val="006FC0"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color w:val="006FC0"/>
          <w:spacing w:val="-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color w:val="006FC0"/>
          <w:spacing w:val="0"/>
          <w:w w:val="100"/>
          <w:sz w:val="20"/>
          <w:szCs w:val="20"/>
        </w:rPr>
        <w:t>de</w:t>
      </w:r>
      <w:r>
        <w:rPr>
          <w:rFonts w:cs="Calibri" w:hAnsi="Calibri" w:eastAsia="Calibri" w:ascii="Calibri"/>
          <w:color w:val="006FC0"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color w:val="006FC0"/>
          <w:spacing w:val="0"/>
          <w:w w:val="100"/>
          <w:sz w:val="20"/>
          <w:szCs w:val="20"/>
        </w:rPr>
        <w:t>d</w:t>
      </w:r>
      <w:r>
        <w:rPr>
          <w:rFonts w:cs="Calibri" w:hAnsi="Calibri" w:eastAsia="Calibri" w:ascii="Calibri"/>
          <w:color w:val="006FC0"/>
          <w:spacing w:val="-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color w:val="006FC0"/>
          <w:spacing w:val="-2"/>
          <w:w w:val="100"/>
          <w:sz w:val="20"/>
          <w:szCs w:val="20"/>
        </w:rPr>
        <w:t>t</w:t>
      </w:r>
      <w:r>
        <w:rPr>
          <w:rFonts w:cs="Calibri" w:hAnsi="Calibri" w:eastAsia="Calibri" w:ascii="Calibri"/>
          <w:color w:val="006FC0"/>
          <w:spacing w:val="0"/>
          <w:w w:val="100"/>
          <w:sz w:val="20"/>
          <w:szCs w:val="20"/>
        </w:rPr>
        <w:t>os</w:t>
      </w:r>
      <w:r>
        <w:rPr>
          <w:rFonts w:cs="Calibri" w:hAnsi="Calibri" w:eastAsia="Calibri" w:ascii="Calibri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ind w:left="1265" w:right="288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ub/sub</w:t>
      </w:r>
    </w:p>
    <w:p>
      <w:pPr>
        <w:rPr>
          <w:sz w:val="28"/>
          <w:szCs w:val="28"/>
        </w:rPr>
        <w:jc w:val="left"/>
        <w:spacing w:before="18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right="-53"/>
      </w:pP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</w:p>
    <w:p>
      <w:pPr>
        <w:rPr>
          <w:sz w:val="11"/>
          <w:szCs w:val="11"/>
        </w:rPr>
        <w:jc w:val="left"/>
        <w:spacing w:before="8" w:lineRule="exact" w:line="100"/>
      </w:pPr>
      <w:r>
        <w:br w:type="column"/>
      </w: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right="-53"/>
      </w:pPr>
      <w:r>
        <w:pict>
          <v:group style="position:absolute;margin-left:109.91pt;margin-top:73.18pt;width:376.9pt;height:192.8pt;mso-position-horizontal-relative:page;mso-position-vertical-relative:page;z-index:-1914" coordorigin="2198,1464" coordsize="7538,3856">
            <v:shape type="#_x0000_t75" style="position:absolute;left:5530;top:3110;width:1020;height:290">
              <v:imagedata o:title="" r:id="rId5"/>
            </v:shape>
            <v:shape style="position:absolute;left:4883;top:1474;width:2216;height:3831" coordorigin="4883,1474" coordsize="2216,3831" path="m4883,1843l4887,1783,4912,1699,4954,1625,5012,1563,5082,1515,5163,1484,5252,1474,6729,1474,6789,1478,6873,1503,6947,1545,7010,1603,7057,1673,7088,1754,7099,1843,7099,4935,7094,4995,7070,5079,7027,5153,6970,5216,6899,5263,6818,5294,6729,5305,5252,5305,5192,5300,5108,5276,5034,5233,4972,5176,4924,5105,4893,5024,4883,4935,4883,1843xe" filled="f" stroked="t" strokeweight="1pt" strokecolor="#000000">
              <v:path arrowok="t"/>
              <v:stroke dashstyle="dash"/>
            </v:shape>
            <v:shape type="#_x0000_t75" style="position:absolute;left:5165;top:3666;width:1645;height:820">
              <v:imagedata o:title="" r:id="rId6"/>
            </v:shape>
            <v:shape type="#_x0000_t75" style="position:absolute;left:5165;top:2102;width:1645;height:745">
              <v:imagedata o:title="" r:id="rId7"/>
            </v:shape>
            <v:shape style="position:absolute;left:5835;top:2838;width:163;height:824" coordorigin="5835,2838" coordsize="163,824" path="m5916,3622l5906,2895,5906,3605,5907,3637,5925,3637,5916,3622xe" filled="t" fillcolor="#5B9BD4" stroked="f">
              <v:path arrowok="t"/>
              <v:fill/>
            </v:shape>
            <v:shape style="position:absolute;left:5835;top:2838;width:163;height:824" coordorigin="5835,2838" coordsize="163,824" path="m5907,2863l5916,2878,5926,2895,5977,2983,5980,2988,5986,2989,5991,2986,5996,2984,5997,2978,5995,2973,5926,2858,5925,2863,5907,2863xe" filled="t" fillcolor="#5B9BD4" stroked="f">
              <v:path arrowok="t"/>
              <v:fill/>
            </v:shape>
            <v:shape style="position:absolute;left:5835;top:2838;width:163;height:824" coordorigin="5835,2838" coordsize="163,824" path="m5906,2858l5916,2838,5837,2973,5835,2978,5836,2984,5841,2986,5846,2989,5852,2988,5855,2983,5906,2895,5906,2858xe" filled="t" fillcolor="#5B9BD4" stroked="f">
              <v:path arrowok="t"/>
              <v:fill/>
            </v:shape>
            <v:shape style="position:absolute;left:5835;top:2838;width:163;height:824" coordorigin="5835,2838" coordsize="163,824" path="m5906,3642l5855,3517,5852,3512,5846,3511,5841,3514,5836,3516,5835,3522,5837,3527,5916,3662,5926,3642,5906,3642xe" filled="t" fillcolor="#5B9BD4" stroked="f">
              <v:path arrowok="t"/>
              <v:fill/>
            </v:shape>
            <v:shape style="position:absolute;left:5835;top:2838;width:163;height:824" coordorigin="5835,2838" coordsize="163,824" path="m5995,2973l5916,2838,5906,2858,5906,2895,5916,3622,5925,3637,5907,3637,5906,3605,5855,3517,5906,3642,5926,3642,5916,3662,5995,3527,5997,3522,5996,3516,5991,3514,5986,3511,5980,3512,5977,3517,5926,3605,5926,2895,5916,2878,5907,2863,5925,2863,5926,2858,5995,2973xe" filled="t" fillcolor="#5B9BD4" stroked="f">
              <v:path arrowok="t"/>
              <v:fill/>
            </v:shape>
            <v:shape style="position:absolute;left:4880;top:1833;width:2216;height:0" coordorigin="4880,1833" coordsize="2216,0" path="m4880,1833l7096,1833e" filled="f" stroked="t" strokeweight="0.75pt" strokecolor="#4471C4">
              <v:path arrowok="t"/>
              <v:stroke dashstyle="dash"/>
            </v:shape>
            <v:shape style="position:absolute;left:5335;top:1513;width:1349;height:263" coordorigin="5335,1513" coordsize="1349,263" path="m5335,1776l6684,1776,6684,1513,5335,1513,5335,1776xe" filled="t" fillcolor="#FFFFFF" stroked="f">
              <v:path arrowok="t"/>
              <v:fill/>
            </v:shape>
            <v:shape type="#_x0000_t75" style="position:absolute;left:5340;top:1520;width:1340;height:250">
              <v:imagedata o:title="" r:id="rId8"/>
            </v:shape>
            <v:shape style="position:absolute;left:2208;top:1478;width:2216;height:3832" coordorigin="2208,1478" coordsize="2216,3832" path="m2208,1847l2213,1787,2237,1703,2279,1629,2337,1567,2408,1519,2489,1489,2578,1478,4055,1478,4115,1483,4199,1507,4273,1549,4335,1607,4383,1677,4414,1758,4424,1847,4424,4940,4420,5000,4395,5084,4353,5158,4295,5221,4225,5268,4144,5299,4055,5310,2578,5310,2518,5305,2434,5281,2359,5238,2297,5181,2249,5110,2219,5029,2208,4940,2208,1847xe" filled="f" stroked="t" strokeweight="1pt" strokecolor="#000000">
              <v:path arrowok="t"/>
              <v:stroke dashstyle="dash"/>
            </v:shape>
            <v:shape type="#_x0000_t75" style="position:absolute;left:2448;top:3449;width:1696;height:606">
              <v:imagedata o:title="" r:id="rId9"/>
            </v:shape>
            <v:shape style="position:absolute;left:2275;top:4055;width:2063;height:1084" coordorigin="2275,4055" coordsize="2063,1084" path="m2275,5139l4338,5139,4338,4055,2275,4055,2275,5139xe" filled="t" fillcolor="#FFFFFF" stroked="f">
              <v:path arrowok="t"/>
              <v:fill/>
            </v:shape>
            <v:shape type="#_x0000_t75" style="position:absolute;left:2280;top:4060;width:2055;height:1075">
              <v:imagedata o:title="" r:id="rId10"/>
            </v:shape>
            <v:shape style="position:absolute;left:2424;top:2237;width:1768;height:532" coordorigin="2424,2237" coordsize="1768,532" path="m2424,2326l2424,2681,2425,2687,2452,2746,2513,2770,4104,2770,4168,2742,4192,2681,4192,2326,4164,2261,4104,2237,2513,2237,2448,2266,2424,2326xe" filled="t" fillcolor="#F1F1F1" stroked="f">
              <v:path arrowok="t"/>
              <v:fill/>
            </v:shape>
            <v:shape style="position:absolute;left:2424;top:2237;width:1768;height:532" coordorigin="2424,2237" coordsize="1768,532" path="m2424,2326l2448,2266,2507,2238,2513,2237,4104,2237,4164,2261,4192,2320,4192,2326,4192,2681,4168,2742,4110,2769,4104,2770,2513,2770,2452,2746,2425,2687,2424,2681,2424,2326xe" filled="f" stroked="t" strokeweight="1pt" strokecolor="#41709C">
              <v:path arrowok="t"/>
            </v:shape>
            <v:shape type="#_x0000_t75" style="position:absolute;left:2460;top:2345;width:1695;height:315">
              <v:imagedata o:title="" r:id="rId11"/>
            </v:shape>
            <v:shape style="position:absolute;left:2758;top:1941;width:1098;height:240" coordorigin="2758,1941" coordsize="1098,240" path="m2758,2181l3856,2181,3856,1941,2758,1941,2758,2181xe" filled="t" fillcolor="#FFFFFF" stroked="f">
              <v:path arrowok="t"/>
              <v:fill/>
            </v:shape>
            <v:shape type="#_x0000_t75" style="position:absolute;left:2765;top:1945;width:1085;height:230">
              <v:imagedata o:title="" r:id="rId12"/>
            </v:shape>
            <v:shape style="position:absolute;left:2208;top:1847;width:2216;height:0" coordorigin="2208,1847" coordsize="2216,0" path="m2208,1847l4424,1847e" filled="f" stroked="t" strokeweight="0.75pt" strokecolor="#4471C4">
              <v:path arrowok="t"/>
              <v:stroke dashstyle="dash"/>
            </v:shape>
            <v:shape style="position:absolute;left:2664;top:1527;width:1349;height:264" coordorigin="2664,1527" coordsize="1349,264" path="m2664,1790l4013,1790,4013,1527,2664,1527,2664,1790xe" filled="t" fillcolor="#FFFFFF" stroked="f">
              <v:path arrowok="t"/>
              <v:fill/>
            </v:shape>
            <v:shape type="#_x0000_t75" style="position:absolute;left:2670;top:1530;width:1340;height:255">
              <v:imagedata o:title="" r:id="rId13"/>
            </v:shape>
            <v:shape style="position:absolute;left:2894;top:3040;width:758;height:298" coordorigin="2894,3040" coordsize="758,298" path="m2894,3338l3652,3338,3652,3040,2894,3040,2894,3338xe" filled="t" fillcolor="#FFFFFF" stroked="f">
              <v:path arrowok="t"/>
              <v:fill/>
            </v:shape>
            <v:shape type="#_x0000_t75" style="position:absolute;left:2900;top:3045;width:745;height:290">
              <v:imagedata o:title="" r:id="rId14"/>
            </v:shape>
            <v:shape style="position:absolute;left:4336;top:2085;width:758;height:298" coordorigin="4336,2085" coordsize="758,298" path="m4336,2383l5094,2383,5094,2085,4336,2085,4336,2383xe" filled="t" fillcolor="#FFFFFF" stroked="f">
              <v:path arrowok="t"/>
              <v:fill/>
            </v:shape>
            <v:shape type="#_x0000_t75" style="position:absolute;left:4340;top:2090;width:750;height:290">
              <v:imagedata o:title="" r:id="rId15"/>
            </v:shape>
            <v:shape style="position:absolute;left:4230;top:2380;width:919;height:159" coordorigin="4230,2380" coordsize="919,159" path="m4369,2381l4365,2380,4361,2382,4245,2451,4273,2451,4369,2395,4374,2388,4369,2381xe" filled="t" fillcolor="#4471C4" stroked="f">
              <v:path arrowok="t"/>
              <v:fill/>
            </v:shape>
            <v:shape style="position:absolute;left:4230;top:2380;width:919;height:159" coordorigin="4230,2380" coordsize="919,159" path="m5122,2448l5135,2456,5146,2449,5150,2448,5033,2380,5030,2378,5025,2379,5021,2386,5022,2391,5026,2393,5122,2448xe" filled="t" fillcolor="#4471C4" stroked="f">
              <v:path arrowok="t"/>
              <v:fill/>
            </v:shape>
            <v:shape style="position:absolute;left:4230;top:2380;width:919;height:159" coordorigin="4230,2380" coordsize="919,159" path="m5122,2463l5026,2520,5023,2522,5021,2526,5026,2533,5030,2535,5034,2533,5150,2463,5146,2462,5122,2463xe" filled="t" fillcolor="#4471C4" stroked="f">
              <v:path arrowok="t"/>
              <v:fill/>
            </v:shape>
            <v:shape style="position:absolute;left:4230;top:2380;width:919;height:159" coordorigin="4230,2380" coordsize="919,159" path="m5165,2456l5033,2380,5150,2448,5146,2449,5135,2456,5122,2448,4273,2451,4249,2452,4245,2451,4361,2382,4230,2459,4362,2535,4245,2466,4249,2465,4260,2459,4273,2466,5122,2463,5146,2462,5150,2463,5034,2533,5165,2456xe" filled="t" fillcolor="#4471C4" stroked="f">
              <v:path arrowok="t"/>
              <v:fill/>
            </v:shape>
            <v:shape style="position:absolute;left:4230;top:2380;width:919;height:159" coordorigin="4230,2380" coordsize="919,159" path="m4273,2466l4260,2459,4249,2465,4245,2466,4362,2535,4365,2537,4370,2536,4374,2529,4373,2524,4369,2522,4273,2466xe" filled="t" fillcolor="#4471C4" stroked="f">
              <v:path arrowok="t"/>
              <v:fill/>
            </v:shape>
            <v:shape style="position:absolute;left:3246;top:2770;width:120;height:680" coordorigin="3246,2770" coordsize="120,680" path="m3286,3449l3306,3449,3316,2890,3317,2870,3366,2891,3308,2770,3297,2869,3296,2889,3286,3449xe" filled="t" fillcolor="#FFC000" stroked="f">
              <v:path arrowok="t"/>
              <v:fill/>
            </v:shape>
            <v:shape style="position:absolute;left:3246;top:2770;width:120;height:680" coordorigin="3246,2770" coordsize="120,680" path="m3297,2869l3308,2770,3246,2888,3296,2889,3297,2869xe" filled="t" fillcolor="#FFC000" stroked="f">
              <v:path arrowok="t"/>
              <v:fill/>
            </v:shape>
            <v:shape style="position:absolute;left:3246;top:2770;width:120;height:680" coordorigin="3246,2770" coordsize="120,680" path="m3366,2891l3317,2870,3316,2890,3366,2891xe" filled="t" fillcolor="#FFC000" stroked="f">
              <v:path arrowok="t"/>
              <v:fill/>
            </v:shape>
            <v:shape style="position:absolute;left:7510;top:1474;width:2216;height:3831" coordorigin="7510,1474" coordsize="2216,3831" path="m7510,1843l7515,1783,7539,1699,7581,1625,7639,1563,7710,1515,7791,1484,7880,1474,9357,1474,9417,1478,9501,1503,9575,1545,9637,1603,9685,1673,9715,1754,9726,1843,9726,4935,9721,4995,9697,5079,9655,5153,9597,5216,9527,5263,9446,5294,9357,5305,7880,5305,7820,5300,7736,5276,7661,5233,7599,5176,7551,5105,7521,5024,7510,4935,7510,1843xe" filled="f" stroked="t" strokeweight="1pt" strokecolor="#000000">
              <v:path arrowok="t"/>
              <v:stroke dashstyle="dash"/>
            </v:shape>
            <v:shape type="#_x0000_t75" style="position:absolute;left:7916;top:3782;width:1395;height:630">
              <v:imagedata o:title="" r:id="rId16"/>
            </v:shape>
            <v:shape style="position:absolute;left:8556;top:2869;width:120;height:923" coordorigin="8556,2869" coordsize="120,923" path="m8606,3671l8556,3671,8616,3791,8676,3671,8626,3671,8626,3691,8606,3691,8606,3671xe" filled="t" fillcolor="#6FAC46" stroked="f">
              <v:path arrowok="t"/>
              <v:fill/>
            </v:shape>
            <v:shape style="position:absolute;left:8556;top:2869;width:120;height:923" coordorigin="8556,2869" coordsize="120,923" path="m8606,3691l8626,3691,8626,2969,8676,2989,8616,2869,8606,2969,8606,3691xe" filled="t" fillcolor="#6FAC46" stroked="f">
              <v:path arrowok="t"/>
              <v:fill/>
            </v:shape>
            <v:shape style="position:absolute;left:8556;top:2869;width:120;height:923" coordorigin="8556,2869" coordsize="120,923" path="m8606,2969l8616,2869,8556,2989,8606,2989,8606,2969xe" filled="t" fillcolor="#6FAC46" stroked="f">
              <v:path arrowok="t"/>
              <v:fill/>
            </v:shape>
            <v:shape style="position:absolute;left:8556;top:2869;width:120;height:923" coordorigin="8556,2869" coordsize="120,923" path="m8676,2989l8626,2969,8626,2989,8676,2989xe" filled="t" fillcolor="#6FAC46" stroked="f">
              <v:path arrowok="t"/>
              <v:fill/>
            </v:shape>
            <v:shape style="position:absolute;left:7508;top:1833;width:2216;height:0" coordorigin="7508,1833" coordsize="2216,0" path="m7508,1833l9724,1833e" filled="f" stroked="t" strokeweight="0.75pt" strokecolor="#4471C4">
              <v:path arrowok="t"/>
              <v:stroke dashstyle="dash"/>
            </v:shape>
            <v:shape style="position:absolute;left:7963;top:1513;width:1349;height:263" coordorigin="7963,1513" coordsize="1349,263" path="m7963,1776l9312,1776,9312,1513,7963,1513,7963,1776xe" filled="t" fillcolor="#FFFFFF" stroked="f">
              <v:path arrowok="t"/>
              <v:fill/>
            </v:shape>
            <v:shape type="#_x0000_t75" style="position:absolute;left:7970;top:1520;width:1335;height:250">
              <v:imagedata o:title="" r:id="rId17"/>
            </v:shape>
            <v:shape style="position:absolute;left:8238;top:3192;width:784;height:299" coordorigin="8238,3192" coordsize="784,299" path="m8238,3491l9022,3491,9022,3192,8238,3192,8238,3491xe" filled="t" fillcolor="#FFFFFF" stroked="f">
              <v:path arrowok="t"/>
              <v:fill/>
            </v:shape>
            <v:shape type="#_x0000_t75" style="position:absolute;left:8245;top:3195;width:770;height:290">
              <v:imagedata o:title="" r:id="rId18"/>
            </v:shape>
            <v:shape style="position:absolute;left:7886;top:2211;width:1521;height:625" coordorigin="7886,2211" coordsize="1521,625" path="m7886,2315l7886,2732,7886,2740,7912,2800,7967,2834,7990,2836,9303,2836,9354,2823,9398,2776,9407,2732,9407,2315,9394,2265,9347,2221,9303,2211,7990,2211,7939,2224,7895,2272,7886,2315xe" filled="t" fillcolor="#F1F1F1" stroked="f">
              <v:path arrowok="t"/>
              <v:fill/>
            </v:shape>
            <v:shape style="position:absolute;left:7886;top:2211;width:1521;height:625" coordorigin="7886,2211" coordsize="1521,625" path="m7886,2315l7907,2253,7959,2216,7990,2211,9303,2211,9366,2232,9403,2285,9407,2315,9407,2732,9386,2794,9334,2831,9303,2836,7990,2836,7928,2815,7890,2763,7886,2732,7886,2315xe" filled="f" stroked="t" strokeweight="1pt" strokecolor="#41709C">
              <v:path arrowok="t"/>
            </v:shape>
            <v:shape type="#_x0000_t75" style="position:absolute;left:7925;top:2325;width:1445;height:400">
              <v:imagedata o:title="" r:id="rId19"/>
            </v:shape>
            <v:shape style="position:absolute;left:8022;top:4484;width:1252;height:612" coordorigin="8022,4484" coordsize="1252,612" path="m8022,5096l9274,5096,9274,4484,8022,4484,8022,5096xe" filled="t" fillcolor="#FFFFFF" stroked="f">
              <v:path arrowok="t"/>
              <v:fill/>
            </v:shape>
            <v:shape type="#_x0000_t75" style="position:absolute;left:8025;top:4490;width:1245;height:600">
              <v:imagedata o:title="" r:id="rId20"/>
            </v:shape>
            <v:shape style="position:absolute;left:6785;top:2664;width:1123;height:1550" coordorigin="6785,2664" coordsize="1123,1550" path="m7357,4144l7357,4154,7789,4164,7809,4164,7909,4154,7789,4094,7809,4144,7357,4144xe" filled="t" fillcolor="#5B9BD4" stroked="f">
              <v:path arrowok="t"/>
              <v:fill/>
            </v:shape>
            <v:shape style="position:absolute;left:6785;top:2664;width:1123;height:1550" coordorigin="6785,2664" coordsize="1123,1550" path="m7337,2684l7337,4164,7347,4144,7347,2684,7337,2674,7337,2684xe" filled="t" fillcolor="#5B9BD4" stroked="f">
              <v:path arrowok="t"/>
              <v:fill/>
            </v:shape>
            <v:shape style="position:absolute;left:6785;top:2664;width:1123;height:1550" coordorigin="6785,2664" coordsize="1123,1550" path="m7809,4164l7789,4164,7789,4214,7909,4154,7809,4164xe" filled="t" fillcolor="#5B9BD4" stroked="f">
              <v:path arrowok="t"/>
              <v:fill/>
            </v:shape>
            <v:shape style="position:absolute;left:6785;top:2664;width:1123;height:1550" coordorigin="6785,2664" coordsize="1123,1550" path="m7809,4144l7789,4094,7789,4144,7809,4144xe" filled="t" fillcolor="#5B9BD4" stroked="f">
              <v:path arrowok="t"/>
              <v:fill/>
            </v:shape>
            <v:shape style="position:absolute;left:6785;top:2664;width:1123;height:1550" coordorigin="6785,2664" coordsize="1123,1550" path="m6785,2684l7337,2684,7337,2674,7347,2684,7347,4144,7337,4164,7789,4164,7357,4154,7357,2664,6785,2664,6785,2684xe" filled="t" fillcolor="#5B9BD4" stroked="f">
              <v:path arrowok="t"/>
              <v:fill/>
            </v:shape>
            <v:shape style="position:absolute;left:6683;top:3272;width:1028;height:298" coordorigin="6683,3272" coordsize="1028,298" path="m6683,3570l7711,3570,7711,3272,6683,3272,6683,3570xe" filled="t" fillcolor="#FFFFFF" stroked="f">
              <v:path arrowok="t"/>
              <v:fill/>
            </v:shape>
            <v:shape type="#_x0000_t75" style="position:absolute;left:6690;top:3275;width:1015;height:290">
              <v:imagedata o:title="" r:id="rId21"/>
            </v:shape>
            <v:shape style="position:absolute;left:6785;top:2380;width:1110;height:165" coordorigin="6785,2380" coordsize="1110,165" path="m6931,2382l6924,2380,6920,2383,6805,2452,6810,2453,6842,2452,6930,2400,6935,2397,6936,2391,6933,2386,6931,2382xe" filled="t" fillcolor="#6FAC46" stroked="f">
              <v:path arrowok="t"/>
              <v:fill/>
            </v:shape>
            <v:shape style="position:absolute;left:6785;top:2380;width:1110;height:165" coordorigin="6785,2380" coordsize="1110,165" path="m7858,2449l7876,2459,7890,2450,7895,2449,7780,2381,7776,2378,7769,2379,7767,2384,7764,2389,7765,2395,7770,2398,7858,2449xe" filled="t" fillcolor="#6FAC46" stroked="f">
              <v:path arrowok="t"/>
              <v:fill/>
            </v:shape>
            <v:shape style="position:absolute;left:6785;top:2380;width:1110;height:165" coordorigin="6785,2380" coordsize="1110,165" path="m7767,2534l7770,2539,7776,2541,7781,2538,7896,2469,7890,2467,7859,2469,7771,2521,7766,2523,7764,2529,7767,2534xe" filled="t" fillcolor="#6FAC46" stroked="f">
              <v:path arrowok="t"/>
              <v:fill/>
            </v:shape>
            <v:shape style="position:absolute;left:6785;top:2380;width:1110;height:165" coordorigin="6785,2380" coordsize="1110,165" path="m7915,2459l7780,2381,7895,2449,7890,2450,7876,2459,7858,2449,6842,2452,6810,2453,6805,2452,6920,2383,6785,2462,6920,2540,6805,2472,6810,2470,6825,2462,6842,2472,7859,2469,7890,2467,7896,2469,7781,2538,7915,2459xe" filled="t" fillcolor="#6FAC46" stroked="f">
              <v:path arrowok="t"/>
              <v:fill/>
            </v:shape>
            <v:shape style="position:absolute;left:6785;top:2380;width:1110;height:165" coordorigin="6785,2380" coordsize="1110,165" path="m6842,2472l6825,2462,6810,2470,6805,2472,6920,2540,6925,2543,6931,2541,6934,2536,6937,2532,6935,2526,6930,2523,6842,2472xe" filled="t" fillcolor="#6FAC46" stroked="f">
              <v:path arrowok="t"/>
              <v:fill/>
            </v:shape>
            <v:shape style="position:absolute;left:6994;top:2158;width:784;height:298" coordorigin="6994,2158" coordsize="784,298" path="m6994,2456l7778,2456,7778,2158,6994,2158,6994,2456xe" filled="t" fillcolor="#FFFFFF" stroked="f">
              <v:path arrowok="t"/>
              <v:fill/>
            </v:shape>
            <v:shape type="#_x0000_t75" style="position:absolute;left:7000;top:2165;width:775;height:285">
              <v:imagedata o:title="" r:id="rId22"/>
            </v:shape>
            <v:shape type="#_x0000_t75" style="position:absolute;left:5485;top:4541;width:1033;height:484">
              <v:imagedata o:title="" r:id="rId23"/>
            </v:shape>
            <v:shape style="position:absolute;left:5560;top:5025;width:959;height:195" coordorigin="5560,5025" coordsize="959,195" path="m5560,5219l6519,5219,6519,5025,5560,5025,5560,5219xe" filled="t" fillcolor="#FFFFFF" stroked="f">
              <v:path arrowok="t"/>
              <v:fill/>
            </v:shape>
            <v:shape type="#_x0000_t75" style="position:absolute;left:5565;top:5030;width:950;height:185">
              <v:imagedata o:title="" r:id="rId24"/>
            </v:shape>
            <v:shape style="position:absolute;left:4507;top:4490;width:1028;height:271" coordorigin="4507,4490" coordsize="1028,271" path="m4507,4761l5535,4761,5535,4490,4507,4490,4507,4761xe" filled="t" fillcolor="#FFFFFF" stroked="f">
              <v:path arrowok="t"/>
              <v:fill/>
            </v:shape>
            <v:shape type="#_x0000_t75" style="position:absolute;left:4510;top:4495;width:1020;height:260">
              <v:imagedata o:title="" r:id="rId25"/>
            </v:shape>
            <v:shape style="position:absolute;left:4992;top:2680;width:493;height:2169" coordorigin="4992,2680" coordsize="493,2169" path="m4992,2680l4992,4799,5012,4789,5365,4799,5385,4799,5485,4789,5365,4729,5385,4779,5002,4779,4992,2680xe" filled="t" fillcolor="#5B9BD4" stroked="f">
              <v:path arrowok="t"/>
              <v:fill/>
            </v:shape>
            <v:shape style="position:absolute;left:4992;top:2680;width:493;height:2169" coordorigin="4992,2680" coordsize="493,2169" path="m5385,4799l5365,4799,5365,4849,5485,4789,5385,4799xe" filled="t" fillcolor="#5B9BD4" stroked="f">
              <v:path arrowok="t"/>
              <v:fill/>
            </v:shape>
            <v:shape style="position:absolute;left:4992;top:2680;width:493;height:2169" coordorigin="4992,2680" coordsize="493,2169" path="m5002,2700l5012,4779,5012,2690,4992,2680,5002,4779,5012,4779,5002,2700xe" filled="t" fillcolor="#5B9BD4" stroked="f">
              <v:path arrowok="t"/>
              <v:fill/>
            </v:shape>
            <v:shape style="position:absolute;left:4992;top:2680;width:493;height:2169" coordorigin="4992,2680" coordsize="493,2169" path="m5012,2690l5012,2700,5165,2700,5165,2680,4992,2680,5012,2690xe" filled="t" fillcolor="#5B9BD4" stroked="f">
              <v:path arrowok="t"/>
              <v:fill/>
            </v:shape>
            <v:shape style="position:absolute;left:4992;top:2680;width:493;height:2169" coordorigin="4992,2680" coordsize="493,2169" path="m5385,4779l5365,4729,5365,4779,5385,4779xe" filled="t" fillcolor="#5B9BD4" stroked="f">
              <v:path arrowok="t"/>
              <v:fill/>
            </v:shape>
            <v:shape style="position:absolute;left:4992;top:2680;width:493;height:2169" coordorigin="4992,2680" coordsize="493,2169" path="m5012,4789l4992,4799,5365,4799,5012,4789xe" filled="t" fillcolor="#5B9BD4" stroked="f">
              <v:path arrowok="t"/>
              <v:fill/>
            </v:shape>
            <w10:wrap type="none"/>
          </v:group>
        </w:pic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</w:p>
    <w:p>
      <w:pPr>
        <w:rPr>
          <w:sz w:val="17"/>
          <w:szCs w:val="17"/>
        </w:rPr>
        <w:jc w:val="left"/>
        <w:spacing w:before="3" w:lineRule="exact" w:line="160"/>
      </w:pPr>
      <w:r>
        <w:br w:type="column"/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310" w:right="-53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q/Rep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60"/>
      </w:pP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</w:p>
    <w:p>
      <w:pPr>
        <w:rPr>
          <w:sz w:val="13"/>
          <w:szCs w:val="13"/>
        </w:rPr>
        <w:jc w:val="left"/>
        <w:spacing w:before="8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lineRule="auto" w:line="178"/>
        <w:ind w:left="-20" w:right="2076"/>
      </w:pPr>
      <w:r>
        <w:pict>
          <v:shape type="#_x0000_t75" style="position:absolute;margin-left:490.48pt;margin-top:98.15pt;width:69.443pt;height:66.05pt;mso-position-horizontal-relative:page;mso-position-vertical-relative:page;z-index:-1913">
            <v:imagedata o:title="" r:id="rId26"/>
          </v:shape>
        </w:pict>
      </w:r>
      <w:r>
        <w:rPr>
          <w:rFonts w:cs="Calibri" w:hAnsi="Calibri" w:eastAsia="Calibri" w:ascii="Calibri"/>
          <w:color w:val="006FC0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006FC0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eo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006FC0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006FC0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006FC0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006FC0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006FC0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ind w:left="119" w:right="2240"/>
        <w:sectPr>
          <w:type w:val="continuous"/>
          <w:pgSz w:w="12240" w:h="15840"/>
          <w:pgMar w:top="1320" w:bottom="280" w:left="1600" w:right="940"/>
          <w:cols w:num="5" w:equalWidth="off">
            <w:col w:w="2375" w:space="367"/>
            <w:col w:w="747" w:space="444"/>
            <w:col w:w="1017" w:space="143"/>
            <w:col w:w="1085" w:space="315"/>
            <w:col w:w="3207"/>
          </w:cols>
        </w:sectPr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q/Rep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Rule="exact" w:line="280"/>
        <w:sectPr>
          <w:type w:val="continuous"/>
          <w:pgSz w:w="12240" w:h="15840"/>
          <w:pgMar w:top="1320" w:bottom="280" w:left="1600" w:right="940"/>
        </w:sectPr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18" w:lineRule="exact" w:line="240"/>
        <w:ind w:left="644" w:right="309"/>
      </w:pPr>
      <w:r>
        <w:rPr>
          <w:rFonts w:cs="Calibri" w:hAnsi="Calibri" w:eastAsia="Calibri" w:ascii="Calibri"/>
          <w:spacing w:val="-1"/>
          <w:w w:val="100"/>
          <w:position w:val="-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position w:val="-1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position w:val="-1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position w:val="-1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position w:val="-1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position w:val="-1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position w:val="-1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position w:val="-1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position w:val="-1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position w:val="-1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position w:val="-1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00"/>
        <w:ind w:left="796" w:right="-53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</w:t>
      </w:r>
      <w:r>
        <w:rPr>
          <w:rFonts w:cs="Calibri" w:hAnsi="Calibri" w:eastAsia="Calibri" w:ascii="Calibri"/>
          <w:spacing w:val="3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ivas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00"/>
        <w:ind w:left="796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</w:t>
      </w:r>
      <w:r>
        <w:rPr>
          <w:rFonts w:cs="Calibri" w:hAnsi="Calibri" w:eastAsia="Calibri" w:ascii="Calibri"/>
          <w:spacing w:val="3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00"/>
        <w:ind w:left="796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</w:t>
      </w:r>
      <w:r>
        <w:rPr>
          <w:rFonts w:cs="Calibri" w:hAnsi="Calibri" w:eastAsia="Calibri" w:ascii="Calibri"/>
          <w:spacing w:val="3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GPS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00"/>
        <w:ind w:left="796"/>
      </w:pP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    </w:t>
      </w:r>
      <w:r>
        <w:rPr>
          <w:rFonts w:cs="Calibri" w:hAnsi="Calibri" w:eastAsia="Calibri" w:ascii="Calibri"/>
          <w:spacing w:val="39"/>
          <w:w w:val="100"/>
          <w:position w:val="1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position w:val="1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position w:val="1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right="-53"/>
      </w:pP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br w:type="column"/>
      </w: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60"/>
        <w:ind w:right="-53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BD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ép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40"/>
      </w:pP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Ba</w:t>
      </w:r>
      <w:r>
        <w:rPr>
          <w:rFonts w:cs="Calibri" w:hAnsi="Calibri" w:eastAsia="Calibri" w:ascii="Calibri"/>
          <w:spacing w:val="-1"/>
          <w:w w:val="100"/>
          <w:position w:val="-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position w:val="-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position w:val="-1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position w:val="-1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position w:val="-1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position w:val="-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00"/>
        <w:sectPr>
          <w:type w:val="continuous"/>
          <w:pgSz w:w="12240" w:h="15840"/>
          <w:pgMar w:top="1320" w:bottom="280" w:left="1600" w:right="940"/>
          <w:cols w:num="4" w:equalWidth="off">
            <w:col w:w="2732" w:space="180"/>
            <w:col w:w="1017" w:space="38"/>
            <w:col w:w="950" w:space="1511"/>
            <w:col w:w="3272"/>
          </w:cols>
        </w:sectPr>
      </w:pPr>
      <w:r>
        <w:rPr>
          <w:rFonts w:cs="Calibri" w:hAnsi="Calibri" w:eastAsia="Calibri" w:ascii="Calibri"/>
          <w:spacing w:val="-2"/>
          <w:w w:val="100"/>
          <w:position w:val="1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position w:val="1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position w:val="1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position w:val="1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position w:val="1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position w:val="1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position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18"/>
          <w:szCs w:val="18"/>
        </w:rPr>
        <w:jc w:val="center"/>
        <w:spacing w:before="25"/>
        <w:ind w:left="3149" w:right="3813"/>
      </w:pPr>
      <w:r>
        <w:rPr>
          <w:rFonts w:cs="Calibri" w:hAnsi="Calibri" w:eastAsia="Calibri" w:ascii="Calibri"/>
          <w:b/>
          <w:spacing w:val="2"/>
          <w:w w:val="100"/>
          <w:sz w:val="18"/>
          <w:szCs w:val="18"/>
        </w:rPr>
        <w:t>F</w:t>
      </w:r>
      <w:r>
        <w:rPr>
          <w:rFonts w:cs="Calibri" w:hAnsi="Calibri" w:eastAsia="Calibri" w:ascii="Calibri"/>
          <w:b/>
          <w:spacing w:val="1"/>
          <w:w w:val="100"/>
          <w:sz w:val="18"/>
          <w:szCs w:val="18"/>
        </w:rPr>
        <w:t>i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g</w:t>
      </w:r>
      <w:r>
        <w:rPr>
          <w:rFonts w:cs="Calibri" w:hAnsi="Calibri" w:eastAsia="Calibri" w:ascii="Calibri"/>
          <w:b/>
          <w:spacing w:val="-2"/>
          <w:w w:val="100"/>
          <w:sz w:val="18"/>
          <w:szCs w:val="18"/>
        </w:rPr>
        <w:t>u</w:t>
      </w:r>
      <w:r>
        <w:rPr>
          <w:rFonts w:cs="Calibri" w:hAnsi="Calibri" w:eastAsia="Calibri" w:ascii="Calibri"/>
          <w:b/>
          <w:spacing w:val="1"/>
          <w:w w:val="100"/>
          <w:sz w:val="18"/>
          <w:szCs w:val="18"/>
        </w:rPr>
        <w:t>r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a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1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: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C</w:t>
      </w:r>
      <w:r>
        <w:rPr>
          <w:rFonts w:cs="Calibri" w:hAnsi="Calibri" w:eastAsia="Calibri" w:ascii="Calibri"/>
          <w:b/>
          <w:spacing w:val="-2"/>
          <w:w w:val="100"/>
          <w:sz w:val="18"/>
          <w:szCs w:val="18"/>
        </w:rPr>
        <w:t>o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m</w:t>
      </w:r>
      <w:r>
        <w:rPr>
          <w:rFonts w:cs="Calibri" w:hAnsi="Calibri" w:eastAsia="Calibri" w:ascii="Calibri"/>
          <w:b/>
          <w:spacing w:val="-2"/>
          <w:w w:val="100"/>
          <w:sz w:val="18"/>
          <w:szCs w:val="18"/>
        </w:rPr>
        <w:t>p</w:t>
      </w:r>
      <w:r>
        <w:rPr>
          <w:rFonts w:cs="Calibri" w:hAnsi="Calibri" w:eastAsia="Calibri" w:ascii="Calibri"/>
          <w:b/>
          <w:spacing w:val="-2"/>
          <w:w w:val="100"/>
          <w:sz w:val="18"/>
          <w:szCs w:val="18"/>
        </w:rPr>
        <w:t>o</w:t>
      </w:r>
      <w:r>
        <w:rPr>
          <w:rFonts w:cs="Calibri" w:hAnsi="Calibri" w:eastAsia="Calibri" w:ascii="Calibri"/>
          <w:b/>
          <w:spacing w:val="3"/>
          <w:w w:val="100"/>
          <w:sz w:val="18"/>
          <w:szCs w:val="18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18"/>
          <w:szCs w:val="18"/>
        </w:rPr>
        <w:t>n</w:t>
      </w:r>
      <w:r>
        <w:rPr>
          <w:rFonts w:cs="Calibri" w:hAnsi="Calibri" w:eastAsia="Calibri" w:ascii="Calibri"/>
          <w:b/>
          <w:spacing w:val="2"/>
          <w:w w:val="100"/>
          <w:sz w:val="18"/>
          <w:szCs w:val="18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s</w:t>
      </w:r>
      <w:r>
        <w:rPr>
          <w:rFonts w:cs="Calibri" w:hAnsi="Calibri" w:eastAsia="Calibri" w:ascii="Calibri"/>
          <w:b/>
          <w:spacing w:val="-3"/>
          <w:w w:val="100"/>
          <w:sz w:val="18"/>
          <w:szCs w:val="18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18"/>
          <w:szCs w:val="18"/>
        </w:rPr>
        <w:t>d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e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l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 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S</w:t>
      </w:r>
      <w:r>
        <w:rPr>
          <w:rFonts w:cs="Calibri" w:hAnsi="Calibri" w:eastAsia="Calibri" w:ascii="Calibri"/>
          <w:b/>
          <w:spacing w:val="6"/>
          <w:w w:val="100"/>
          <w:sz w:val="18"/>
          <w:szCs w:val="18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18"/>
          <w:szCs w:val="18"/>
        </w:rPr>
        <w:t>s</w:t>
      </w:r>
      <w:r>
        <w:rPr>
          <w:rFonts w:cs="Calibri" w:hAnsi="Calibri" w:eastAsia="Calibri" w:ascii="Calibri"/>
          <w:b/>
          <w:spacing w:val="2"/>
          <w:w w:val="100"/>
          <w:sz w:val="18"/>
          <w:szCs w:val="18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18"/>
          <w:szCs w:val="18"/>
        </w:rPr>
        <w:t>m</w:t>
      </w:r>
      <w:r>
        <w:rPr>
          <w:rFonts w:cs="Calibri" w:hAnsi="Calibri" w:eastAsia="Calibri" w:ascii="Calibri"/>
          <w:b/>
          <w:spacing w:val="1"/>
          <w:w w:val="100"/>
          <w:sz w:val="18"/>
          <w:szCs w:val="18"/>
        </w:rPr>
        <w:t>a</w:t>
      </w:r>
      <w:r>
        <w:rPr>
          <w:rFonts w:cs="Calibri" w:hAnsi="Calibri" w:eastAsia="Calibri" w:ascii="Calibri"/>
          <w:b/>
          <w:spacing w:val="0"/>
          <w:w w:val="100"/>
          <w:sz w:val="18"/>
          <w:szCs w:val="18"/>
        </w:rPr>
        <w:t>.</w:t>
      </w:r>
      <w:r>
        <w:rPr>
          <w:rFonts w:cs="Calibri" w:hAnsi="Calibri" w:eastAsia="Calibri" w:ascii="Calibri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/>
      </w:pP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uenta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</w:t>
      </w:r>
      <w:r>
        <w:rPr>
          <w:rFonts w:cs="Calibri" w:hAnsi="Calibri" w:eastAsia="Calibri" w:ascii="Calibri"/>
          <w:spacing w:val="4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ivas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→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h/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</w:t>
      </w:r>
      <w:r>
        <w:rPr>
          <w:rFonts w:cs="Calibri" w:hAnsi="Calibri" w:eastAsia="Calibri" w:ascii="Calibri"/>
          <w:spacing w:val="4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→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itud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Vehí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"/>
        <w:ind w:left="46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 </w:t>
      </w:r>
      <w:r>
        <w:rPr>
          <w:rFonts w:cs="Calibri" w:hAnsi="Calibri" w:eastAsia="Calibri" w:ascii="Calibri"/>
          <w:spacing w:val="4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→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b/>
          <w:i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i/>
          <w:spacing w:val="0"/>
          <w:w w:val="100"/>
          <w:sz w:val="22"/>
          <w:szCs w:val="22"/>
        </w:rPr>
        <w:t>Vp</w:t>
      </w:r>
      <w:r>
        <w:rPr>
          <w:rFonts w:cs="Calibri" w:hAnsi="Calibri" w:eastAsia="Calibri" w:ascii="Calibri"/>
          <w:b/>
          <w:i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h/k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/h)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 w:right="1114"/>
      </w:pP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Lucida Console" w:hAnsi="Lucida Console" w:eastAsia="Lucida Console" w:ascii="Lucida Console"/>
          <w:sz w:val="22"/>
          <w:szCs w:val="22"/>
        </w:rPr>
        <w:jc w:val="center"/>
        <w:ind w:left="2365" w:right="3021"/>
      </w:pP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Q</w:t>
      </w:r>
      <w:r>
        <w:rPr>
          <w:rFonts w:cs="Lucida Console" w:hAnsi="Lucida Console" w:eastAsia="Lucida Console" w:ascii="Lucida Console"/>
          <w:color w:val="006FC0"/>
          <w:spacing w:val="5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&lt;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5</w:t>
      </w:r>
      <w:r>
        <w:rPr>
          <w:rFonts w:cs="Lucida Console" w:hAnsi="Lucida Console" w:eastAsia="Lucida Console" w:ascii="Lucida Console"/>
          <w:color w:val="006FC0"/>
          <w:spacing w:val="129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2"/>
          <w:w w:val="100"/>
          <w:sz w:val="22"/>
          <w:szCs w:val="22"/>
        </w:rPr>
        <w:t>A</w:t>
      </w:r>
      <w:r>
        <w:rPr>
          <w:rFonts w:cs="Lucida Console" w:hAnsi="Lucida Console" w:eastAsia="Lucida Console" w:ascii="Lucida Console"/>
          <w:color w:val="006FC0"/>
          <w:spacing w:val="-3"/>
          <w:w w:val="100"/>
          <w:sz w:val="22"/>
          <w:szCs w:val="22"/>
        </w:rPr>
        <w:t>N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D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2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-3"/>
          <w:w w:val="100"/>
          <w:sz w:val="22"/>
          <w:szCs w:val="22"/>
        </w:rPr>
        <w:t>V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p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&gt;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2"/>
          <w:w w:val="100"/>
          <w:sz w:val="22"/>
          <w:szCs w:val="22"/>
        </w:rPr>
        <w:t>3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5</w:t>
      </w:r>
      <w:r>
        <w:rPr>
          <w:rFonts w:cs="Lucida Console" w:hAnsi="Lucida Console" w:eastAsia="Lucida Console" w:ascii="Lucida Console"/>
          <w:color w:val="006FC0"/>
          <w:spacing w:val="129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2"/>
          <w:w w:val="100"/>
          <w:sz w:val="22"/>
          <w:szCs w:val="22"/>
        </w:rPr>
        <w:t>A</w:t>
      </w:r>
      <w:r>
        <w:rPr>
          <w:rFonts w:cs="Lucida Console" w:hAnsi="Lucida Console" w:eastAsia="Lucida Console" w:ascii="Lucida Console"/>
          <w:color w:val="006FC0"/>
          <w:spacing w:val="-3"/>
          <w:w w:val="100"/>
          <w:sz w:val="22"/>
          <w:szCs w:val="22"/>
        </w:rPr>
        <w:t>N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D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2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D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&lt;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 </w:t>
      </w:r>
      <w:r>
        <w:rPr>
          <w:rFonts w:cs="Lucida Console" w:hAnsi="Lucida Console" w:eastAsia="Lucida Console" w:ascii="Lucida Console"/>
          <w:color w:val="006FC0"/>
          <w:spacing w:val="-3"/>
          <w:w w:val="100"/>
          <w:sz w:val="22"/>
          <w:szCs w:val="22"/>
        </w:rPr>
        <w:t>2</w:t>
      </w:r>
      <w:r>
        <w:rPr>
          <w:rFonts w:cs="Lucida Console" w:hAnsi="Lucida Console" w:eastAsia="Lucida Console" w:ascii="Lucida Console"/>
          <w:color w:val="006FC0"/>
          <w:spacing w:val="0"/>
          <w:w w:val="100"/>
          <w:sz w:val="22"/>
          <w:szCs w:val="22"/>
        </w:rPr>
        <w:t>0</w:t>
      </w:r>
      <w:r>
        <w:rPr>
          <w:rFonts w:cs="Lucida Console" w:hAnsi="Lucida Console" w:eastAsia="Lucida Console" w:ascii="Lucida Console"/>
          <w:color w:val="000000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60"/>
        <w:ind w:left="101" w:right="723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a.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"/>
        <w:ind w:left="101" w:right="725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a: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60"/>
        <w:ind w:left="461"/>
      </w:pP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</w:t>
      </w:r>
      <w:r>
        <w:rPr>
          <w:rFonts w:cs="Calibri" w:hAnsi="Calibri" w:eastAsia="Calibri" w:ascii="Calibri"/>
          <w:spacing w:val="4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"/>
        <w:ind w:left="461"/>
      </w:pP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</w:t>
      </w:r>
      <w:r>
        <w:rPr>
          <w:rFonts w:cs="Calibri" w:hAnsi="Calibri" w:eastAsia="Calibri" w:ascii="Calibri"/>
          <w:spacing w:val="4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"/>
        <w:ind w:left="461"/>
      </w:pPr>
      <w:r>
        <w:rPr>
          <w:rFonts w:cs="Calibri" w:hAnsi="Calibri" w:eastAsia="Calibri" w:ascii="Calibri"/>
          <w:spacing w:val="-2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</w:t>
      </w:r>
      <w:r>
        <w:rPr>
          <w:rFonts w:cs="Calibri" w:hAnsi="Calibri" w:eastAsia="Calibri" w:ascii="Calibri"/>
          <w:spacing w:val="4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vía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9"/>
        <w:ind w:left="101" w:right="765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depen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luz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uz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hay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uz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"/>
        <w:ind w:left="10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n.</w:t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9"/>
        <w:ind w:left="101" w:right="767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én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ueden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8"/>
        <w:ind w:left="101" w:right="848"/>
        <w:sectPr>
          <w:type w:val="continuous"/>
          <w:pgSz w:w="12240" w:h="15840"/>
          <w:pgMar w:top="1320" w:bottom="280" w:left="1600" w:right="940"/>
        </w:sectPr>
      </w:pPr>
      <w:r>
        <w:rPr>
          <w:rFonts w:cs="Calibri" w:hAnsi="Calibri" w:eastAsia="Calibri" w:ascii="Calibri"/>
          <w:spacing w:val="-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ueden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ead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52"/>
        <w:ind w:left="101" w:right="6066"/>
      </w:pP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lineRule="auto" w:line="259"/>
        <w:ind w:left="101" w:right="8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uent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ép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;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envía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79"/>
      </w:pP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z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spacing w:val="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eada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nentes,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//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/)</w:t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lineRule="auto" w:line="259"/>
        <w:ind w:left="101" w:right="81"/>
      </w:pP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n,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n)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77"/>
      </w:pP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3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e,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é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uent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e;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a.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608"/>
      </w:pP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Ne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ev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5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820" w:val="left"/>
        </w:tabs>
        <w:jc w:val="left"/>
        <w:spacing w:lineRule="auto" w:line="259"/>
        <w:ind w:left="821" w:right="80" w:hanging="36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BD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ép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a)</w:t>
      </w:r>
      <w:r>
        <w:rPr>
          <w:rFonts w:cs="Calibri" w:hAnsi="Calibri" w:eastAsia="Calibri" w:ascii="Calibri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va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da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820" w:val="left"/>
        </w:tabs>
        <w:jc w:val="left"/>
        <w:spacing w:before="3" w:lineRule="auto" w:line="259"/>
        <w:ind w:left="821" w:right="76" w:hanging="36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van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820" w:val="left"/>
        </w:tabs>
        <w:jc w:val="left"/>
        <w:spacing w:before="4" w:lineRule="auto" w:line="259"/>
        <w:ind w:left="821" w:right="75" w:hanging="36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les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Calibri Light" w:hAnsi="Calibri Light" w:eastAsia="Calibri Light" w:ascii="Calibri Light"/>
          <w:sz w:val="32"/>
          <w:szCs w:val="32"/>
        </w:rPr>
        <w:jc w:val="both"/>
        <w:ind w:left="101" w:right="5681"/>
      </w:pP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M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d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d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as</w:t>
      </w:r>
      <w:r>
        <w:rPr>
          <w:rFonts w:cs="Calibri Light" w:hAnsi="Calibri Light" w:eastAsia="Calibri Light" w:ascii="Calibri Light"/>
          <w:color w:val="2D74B5"/>
          <w:spacing w:val="3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d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4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R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n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d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m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n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to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lineRule="auto" w:line="259"/>
        <w:ind w:left="101" w:right="79"/>
      </w:pP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4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4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5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equ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po</w:t>
      </w:r>
      <w:r>
        <w:rPr>
          <w:rFonts w:cs="Calibri" w:hAnsi="Calibri" w:eastAsia="Calibri" w:ascii="Calibri"/>
          <w:spacing w:val="5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5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4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5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ha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76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55" w:hRule="exact"/>
        </w:trPr>
        <w:tc>
          <w:tcPr>
            <w:tcW w:w="1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104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ñ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p</w:t>
            </w:r>
            <w:r>
              <w:rPr>
                <w:rFonts w:cs="Calibri" w:hAnsi="Calibri" w:eastAsia="Calibri" w:ascii="Calibri"/>
                <w:b/>
                <w:spacing w:val="-6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ye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ñ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1" w:hRule="exact"/>
        </w:trPr>
        <w:tc>
          <w:tcPr>
            <w:tcW w:w="175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medir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(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es</w:t>
            </w:r>
          </w:p>
        </w:tc>
        <w:tc>
          <w:tcPr>
            <w:tcW w:w="287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medir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(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es</w:t>
            </w:r>
          </w:p>
        </w:tc>
      </w:tr>
      <w:tr>
        <w:trPr>
          <w:trHeight w:val="242" w:hRule="exact"/>
        </w:trPr>
        <w:tc>
          <w:tcPr>
            <w:tcW w:w="17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dep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nd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):</w:t>
            </w:r>
          </w:p>
        </w:tc>
        <w:tc>
          <w:tcPr>
            <w:tcW w:w="287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dep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nd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):</w:t>
            </w:r>
          </w:p>
        </w:tc>
      </w:tr>
      <w:tr>
        <w:trPr>
          <w:trHeight w:val="248" w:hRule="exact"/>
        </w:trPr>
        <w:tc>
          <w:tcPr>
            <w:tcW w:w="17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ge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464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</w:t>
            </w:r>
            <w:r>
              <w:rPr>
                <w:rFonts w:cs="Arial" w:hAnsi="Arial" w:eastAsia="Arial" w:ascii="Arial"/>
                <w:spacing w:val="16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udes</w:t>
            </w:r>
          </w:p>
        </w:tc>
        <w:tc>
          <w:tcPr>
            <w:tcW w:w="287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459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</w:t>
            </w:r>
            <w:r>
              <w:rPr>
                <w:rFonts w:cs="Arial" w:hAnsi="Arial" w:eastAsia="Arial" w:ascii="Arial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4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udes</w:t>
            </w:r>
          </w:p>
        </w:tc>
      </w:tr>
      <w:tr>
        <w:trPr>
          <w:trHeight w:val="1707" w:hRule="exact"/>
        </w:trPr>
        <w:tc>
          <w:tcPr>
            <w:tcW w:w="17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0"/>
                <w:szCs w:val="20"/>
              </w:rPr>
              <w:t>f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0"/>
                <w:szCs w:val="20"/>
              </w:rPr>
              <w:t>ó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before="1"/>
              <w:ind w:left="99" w:right="162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5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p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tre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0"/>
                <w:szCs w:val="20"/>
              </w:rPr>
              <w:t>ó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(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V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b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-6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tes</w:t>
            </w:r>
            <w:r>
              <w:rPr>
                <w:rFonts w:cs="Calibri" w:hAnsi="Calibri" w:eastAsia="Calibri" w:ascii="Calibri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3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824"/>
            </w:pP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before="3" w:lineRule="exact" w:line="240"/>
              <w:ind w:left="824" w:right="313"/>
            </w:pP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un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empo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nu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.</w:t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tabs>
                <w:tab w:pos="820" w:val="left"/>
              </w:tabs>
              <w:jc w:val="left"/>
              <w:spacing w:before="3"/>
              <w:ind w:left="824" w:right="308" w:hanging="36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-</w:t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empo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ci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una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ón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emá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oro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mb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.</w:t>
            </w:r>
          </w:p>
        </w:tc>
        <w:tc>
          <w:tcPr>
            <w:tcW w:w="287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819"/>
            </w:pP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</w:t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before="3" w:lineRule="exact" w:line="240"/>
              <w:ind w:left="819" w:right="313"/>
            </w:pP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un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empo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nu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.</w:t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tabs>
                <w:tab w:pos="800" w:val="left"/>
              </w:tabs>
              <w:jc w:val="left"/>
              <w:spacing w:before="3"/>
              <w:ind w:left="819" w:right="308" w:hanging="36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-</w:t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empo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ci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una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ón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que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emá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oro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mb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  <w:t>.</w:t>
            </w:r>
          </w:p>
        </w:tc>
      </w:tr>
      <w:tr>
        <w:trPr>
          <w:trHeight w:val="248" w:hRule="exact"/>
        </w:trPr>
        <w:tc>
          <w:tcPr>
            <w:tcW w:w="175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x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87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59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-</w:t>
            </w:r>
          </w:p>
        </w:tc>
      </w:tr>
    </w:tbl>
    <w:p>
      <w:pPr>
        <w:sectPr>
          <w:pgSz w:w="12240" w:h="15840"/>
          <w:pgMar w:top="1360" w:bottom="280" w:left="1600" w:right="1580"/>
        </w:sectPr>
      </w:pPr>
    </w:p>
    <w:p>
      <w:pPr>
        <w:rPr>
          <w:sz w:val="8"/>
          <w:szCs w:val="8"/>
        </w:rPr>
        <w:jc w:val="left"/>
        <w:spacing w:before="10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76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90" w:hRule="exact"/>
        </w:trPr>
        <w:tc>
          <w:tcPr>
            <w:tcW w:w="1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lineRule="exact" w:line="220"/>
              <w:ind w:left="174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left"/>
              <w:spacing w:before="1"/>
              <w:ind w:left="159" w:right="128" w:firstLine="70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p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Calibri" w:hAnsi="Calibri" w:eastAsia="Calibri" w:ascii="Calibri"/>
                <w:b/>
                <w:spacing w:val="-6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3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1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seg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8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985" w:hRule="exact"/>
        </w:trPr>
        <w:tc>
          <w:tcPr>
            <w:tcW w:w="1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center"/>
              <w:spacing w:lineRule="exact" w:line="220"/>
              <w:ind w:left="269" w:right="275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center"/>
              <w:spacing w:lineRule="exact" w:line="240"/>
              <w:ind w:left="449" w:right="458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5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p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0"/>
                <w:szCs w:val="20"/>
              </w:rPr>
              <w:jc w:val="center"/>
              <w:spacing w:before="1"/>
              <w:ind w:left="146" w:right="151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ge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Calibri" w:hAnsi="Calibri" w:eastAsia="Calibri" w:ascii="Calibri"/>
                <w:b/>
                <w:spacing w:val="3"/>
                <w:w w:val="100"/>
                <w:sz w:val="20"/>
                <w:szCs w:val="20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0"/>
                <w:szCs w:val="20"/>
              </w:rPr>
              <w:t>g.</w:t>
            </w:r>
            <w:r>
              <w:rPr>
                <w:rFonts w:cs="Calibri" w:hAnsi="Calibri" w:eastAsia="Calibri" w:ascii="Calibri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8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rFonts w:cs="Calibri" w:hAnsi="Calibri" w:eastAsia="Calibri" w:ascii="Calibri"/>
          <w:sz w:val="20"/>
          <w:szCs w:val="20"/>
        </w:rPr>
        <w:jc w:val="left"/>
        <w:spacing w:lineRule="exact" w:line="220"/>
        <w:ind w:left="2812"/>
      </w:pP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b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0"/>
          <w:szCs w:val="20"/>
        </w:rPr>
        <w:t>1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:</w:t>
      </w:r>
      <w:r>
        <w:rPr>
          <w:rFonts w:cs="Calibri" w:hAnsi="Calibri" w:eastAsia="Calibri" w:ascii="Calibri"/>
          <w:b/>
          <w:spacing w:val="-5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0"/>
          <w:szCs w:val="20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b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b/>
          <w:spacing w:val="-4"/>
          <w:w w:val="100"/>
          <w:sz w:val="20"/>
          <w:szCs w:val="20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e</w:t>
      </w:r>
      <w:r>
        <w:rPr>
          <w:rFonts w:cs="Calibri" w:hAnsi="Calibri" w:eastAsia="Calibri" w:ascii="Calibri"/>
          <w:b/>
          <w:spacing w:val="-6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p</w:t>
      </w:r>
      <w:r>
        <w:rPr>
          <w:rFonts w:cs="Calibri" w:hAnsi="Calibri" w:eastAsia="Calibri" w:ascii="Calibri"/>
          <w:b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u</w:t>
      </w:r>
      <w:r>
        <w:rPr>
          <w:rFonts w:cs="Calibri" w:hAnsi="Calibri" w:eastAsia="Calibri" w:ascii="Calibri"/>
          <w:b/>
          <w:spacing w:val="-6"/>
          <w:w w:val="100"/>
          <w:sz w:val="20"/>
          <w:szCs w:val="20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b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y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v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a</w:t>
      </w:r>
      <w:r>
        <w:rPr>
          <w:rFonts w:cs="Calibri" w:hAnsi="Calibri" w:eastAsia="Calibri" w:ascii="Calibri"/>
          <w:b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i</w:t>
      </w:r>
      <w:r>
        <w:rPr>
          <w:rFonts w:cs="Calibri" w:hAnsi="Calibri" w:eastAsia="Calibri" w:ascii="Calibri"/>
          <w:b/>
          <w:spacing w:val="-4"/>
          <w:w w:val="100"/>
          <w:sz w:val="20"/>
          <w:szCs w:val="20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b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l</w:t>
      </w:r>
      <w:r>
        <w:rPr>
          <w:rFonts w:cs="Calibri" w:hAnsi="Calibri" w:eastAsia="Calibri" w:ascii="Calibri"/>
          <w:b/>
          <w:spacing w:val="-1"/>
          <w:w w:val="100"/>
          <w:sz w:val="20"/>
          <w:szCs w:val="20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a</w:t>
      </w:r>
      <w:r>
        <w:rPr>
          <w:rFonts w:cs="Calibri" w:hAnsi="Calibri" w:eastAsia="Calibri" w:ascii="Calibri"/>
          <w:b/>
          <w:spacing w:val="-4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m</w:t>
      </w:r>
      <w:r>
        <w:rPr>
          <w:rFonts w:cs="Calibri" w:hAnsi="Calibri" w:eastAsia="Calibri" w:ascii="Calibri"/>
          <w:b/>
          <w:spacing w:val="-1"/>
          <w:w w:val="100"/>
          <w:sz w:val="20"/>
          <w:szCs w:val="20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0"/>
          <w:szCs w:val="20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0"/>
          <w:szCs w:val="20"/>
        </w:rPr>
        <w:t>i</w:t>
      </w:r>
      <w:r>
        <w:rPr>
          <w:rFonts w:cs="Calibri" w:hAnsi="Calibri" w:eastAsia="Calibri" w:ascii="Calibri"/>
          <w:b/>
          <w:spacing w:val="-1"/>
          <w:w w:val="100"/>
          <w:sz w:val="20"/>
          <w:szCs w:val="20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0"/>
          <w:szCs w:val="20"/>
        </w:rPr>
        <w:t>.</w:t>
      </w:r>
      <w:r>
        <w:rPr>
          <w:rFonts w:cs="Calibri" w:hAnsi="Calibri" w:eastAsia="Calibri" w:ascii="Calibri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lineRule="auto" w:line="259"/>
        <w:ind w:left="101" w:right="79"/>
      </w:pP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b/>
          <w:spacing w:val="-5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b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5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8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ué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 Light" w:hAnsi="Calibri Light" w:eastAsia="Calibri Light" w:ascii="Calibri Light"/>
          <w:sz w:val="26"/>
          <w:szCs w:val="26"/>
        </w:rPr>
        <w:jc w:val="both"/>
        <w:ind w:left="101" w:right="6242"/>
      </w:pPr>
      <w:r>
        <w:rPr>
          <w:rFonts w:cs="Calibri Light" w:hAnsi="Calibri Light" w:eastAsia="Calibri Light" w:ascii="Calibri Light"/>
          <w:color w:val="2D74B5"/>
          <w:spacing w:val="-2"/>
          <w:w w:val="100"/>
          <w:sz w:val="26"/>
          <w:szCs w:val="26"/>
        </w:rPr>
        <w:t>P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R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M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R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A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 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26"/>
          <w:szCs w:val="26"/>
        </w:rPr>
        <w:t>N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T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R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G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A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 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(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26"/>
          <w:szCs w:val="26"/>
        </w:rPr>
        <w:t>1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26"/>
          <w:szCs w:val="26"/>
        </w:rPr>
        <w:t>5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%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)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486"/>
        <w:ind w:left="101" w:right="1212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" w:val="left"/>
        </w:tabs>
        <w:jc w:val="both"/>
        <w:spacing w:before="58"/>
        <w:ind w:left="461" w:right="84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n,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4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4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4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ep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" w:val="left"/>
        </w:tabs>
        <w:jc w:val="both"/>
        <w:spacing w:before="3"/>
        <w:ind w:left="461" w:right="81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ue,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nentes,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eño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ir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nentes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460" w:val="left"/>
        </w:tabs>
        <w:jc w:val="both"/>
        <w:spacing w:before="4"/>
        <w:ind w:left="461" w:right="78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exp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a)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ñ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b)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7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500" w:val="left"/>
        </w:tabs>
        <w:jc w:val="both"/>
        <w:spacing w:before="4"/>
        <w:ind w:left="461" w:right="76" w:hanging="360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ab/>
        <w:tab/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ueba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),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é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dese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ñ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2"/>
        <w:ind w:left="101" w:right="3231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mé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dese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peño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1</w:t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4"/>
        <w:ind w:left="101" w:right="81"/>
      </w:pPr>
      <w:r>
        <w:rPr>
          <w:rFonts w:cs="Verdana" w:hAnsi="Verdana" w:eastAsia="Verdana" w:ascii="Verdana"/>
          <w:spacing w:val="0"/>
          <w:w w:val="100"/>
          <w:sz w:val="22"/>
          <w:szCs w:val="22"/>
        </w:rPr>
        <w:t>•</w:t>
      </w:r>
      <w:r>
        <w:rPr>
          <w:rFonts w:cs="Verdana" w:hAnsi="Verdana" w:eastAsia="Verdana" w:ascii="Verdana"/>
          <w:spacing w:val="0"/>
          <w:w w:val="100"/>
          <w:sz w:val="22"/>
          <w:szCs w:val="22"/>
        </w:rPr>
        <w:t>  </w:t>
      </w:r>
      <w:r>
        <w:rPr>
          <w:rFonts w:cs="Verdana" w:hAnsi="Verdana" w:eastAsia="Verdana" w:ascii="Verdana"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eben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ener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1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2</w:t>
      </w:r>
      <w:r>
        <w:rPr>
          <w:rFonts w:cs="Calibri" w:hAnsi="Calibri" w:eastAsia="Calibri" w:ascii="Calibri"/>
          <w:spacing w:val="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5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BD</w:t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1"/>
        <w:ind w:left="424" w:right="6862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3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lineRule="auto" w:line="259"/>
        <w:ind w:left="101" w:right="84"/>
      </w:pPr>
      <w:r>
        <w:rPr>
          <w:rFonts w:cs="Calibri" w:hAnsi="Calibri" w:eastAsia="Calibri" w:ascii="Calibri"/>
          <w:spacing w:val="3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equ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15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6574"/>
      </w:pPr>
      <w:r>
        <w:rPr>
          <w:rFonts w:cs="Calibri" w:hAnsi="Calibri" w:eastAsia="Calibri" w:ascii="Calibri"/>
          <w:color w:val="2D74B5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D74B5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D74B5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color w:val="2D74B5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2D74B5"/>
          <w:spacing w:val="-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D74B5"/>
          <w:spacing w:val="0"/>
          <w:w w:val="100"/>
          <w:sz w:val="22"/>
          <w:szCs w:val="22"/>
        </w:rPr>
        <w:t>DA</w:t>
      </w:r>
      <w:r>
        <w:rPr>
          <w:rFonts w:cs="Calibri" w:hAnsi="Calibri" w:eastAsia="Calibri" w:ascii="Calibri"/>
          <w:color w:val="2D74B5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D74B5"/>
          <w:spacing w:val="3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D74B5"/>
          <w:spacing w:val="-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D74B5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D74B5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D74B5"/>
          <w:spacing w:val="3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D74B5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color w:val="2D74B5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D74B5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D74B5"/>
          <w:spacing w:val="-2"/>
          <w:w w:val="100"/>
          <w:sz w:val="22"/>
          <w:szCs w:val="22"/>
        </w:rPr>
        <w:t>(</w:t>
      </w:r>
      <w:r>
        <w:rPr>
          <w:rFonts w:cs="Calibri" w:hAnsi="Calibri" w:eastAsia="Calibri" w:ascii="Calibri"/>
          <w:color w:val="2D74B5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color w:val="2D74B5"/>
          <w:spacing w:val="3"/>
          <w:w w:val="100"/>
          <w:sz w:val="22"/>
          <w:szCs w:val="22"/>
        </w:rPr>
        <w:t>5</w:t>
      </w:r>
      <w:r>
        <w:rPr>
          <w:rFonts w:cs="Calibri" w:hAnsi="Calibri" w:eastAsia="Calibri" w:ascii="Calibri"/>
          <w:color w:val="2D74B5"/>
          <w:spacing w:val="-2"/>
          <w:w w:val="100"/>
          <w:sz w:val="22"/>
          <w:szCs w:val="22"/>
        </w:rPr>
        <w:t>%</w:t>
      </w:r>
      <w:r>
        <w:rPr>
          <w:rFonts w:cs="Calibri" w:hAnsi="Calibri" w:eastAsia="Calibri" w:ascii="Calibri"/>
          <w:color w:val="2D74B5"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spacing w:before="21" w:lineRule="auto" w:line="259"/>
        <w:ind w:left="101" w:right="79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na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7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3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eq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both"/>
        <w:ind w:left="101" w:right="6512"/>
        <w:sectPr>
          <w:pgSz w:w="12240" w:h="15840"/>
          <w:pgMar w:top="1320" w:bottom="280" w:left="1600" w:right="1580"/>
        </w:sectPr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72"/>
        <w:ind w:left="811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4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vo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ip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uente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ema</w:t>
      </w:r>
      <w:r>
        <w:rPr>
          <w:rFonts w:cs="Calibri" w:hAnsi="Calibri" w:eastAsia="Calibri" w:ascii="Calibri"/>
          <w:spacing w:val="-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vo</w:t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21"/>
        <w:ind w:left="1135" w:right="4163"/>
      </w:pPr>
      <w:r>
        <w:rPr>
          <w:rFonts w:cs="Calibri" w:hAnsi="Calibri" w:eastAsia="Calibri" w:ascii="Calibri"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tabs>
          <w:tab w:pos="1160" w:val="left"/>
        </w:tabs>
        <w:jc w:val="both"/>
        <w:spacing w:before="21" w:lineRule="auto" w:line="259"/>
        <w:ind w:left="1171" w:right="83" w:hanging="36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2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1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2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vos</w:t>
      </w:r>
      <w:r>
        <w:rPr>
          <w:rFonts w:cs="Calibri" w:hAnsi="Calibri" w:eastAsia="Calibri" w:ascii="Calibri"/>
          <w:spacing w:val="1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uente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"/>
        <w:ind w:left="811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4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vi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áx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1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0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exp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1" w:lineRule="auto" w:line="259"/>
        <w:ind w:left="1517" w:right="3269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a.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nentes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</w:t>
      </w:r>
      <w:r>
        <w:rPr>
          <w:rFonts w:cs="Calibri" w:hAnsi="Calibri" w:eastAsia="Calibri" w:ascii="Calibri"/>
          <w:spacing w:val="4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4"/>
        <w:ind w:left="1517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 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uye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2" w:lineRule="auto" w:line="259"/>
        <w:ind w:left="1517" w:right="4299" w:firstLine="360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</w:t>
      </w:r>
      <w:r>
        <w:rPr>
          <w:rFonts w:cs="Calibri" w:hAnsi="Calibri" w:eastAsia="Calibri" w:ascii="Calibri"/>
          <w:spacing w:val="4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4"/>
        <w:ind w:left="1517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e.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 </w:t>
      </w:r>
      <w:r>
        <w:rPr>
          <w:rFonts w:cs="Calibri" w:hAnsi="Calibri" w:eastAsia="Calibri" w:ascii="Calibri"/>
          <w:spacing w:val="4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la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tabs>
          <w:tab w:pos="1160" w:val="left"/>
        </w:tabs>
        <w:jc w:val="both"/>
        <w:spacing w:lineRule="auto" w:line="259"/>
        <w:ind w:left="1171" w:right="71" w:hanging="36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áx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5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8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exp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expe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nes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q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uent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7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5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w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w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4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he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Debe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f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s,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/>
      </w:pP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q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j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57"/>
        <w:ind w:left="101"/>
      </w:pPr>
      <w:r>
        <w:rPr>
          <w:rFonts w:cs="Calibri" w:hAnsi="Calibri" w:eastAsia="Calibri" w:ascii="Calibri"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eal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á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9"/>
        <w:ind w:left="101" w:right="74"/>
      </w:pP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go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9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í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M.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/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z/J.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r/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/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Calibri Light" w:hAnsi="Calibri Light" w:eastAsia="Calibri Light" w:ascii="Calibri Light"/>
          <w:sz w:val="32"/>
          <w:szCs w:val="32"/>
        </w:rPr>
        <w:jc w:val="left"/>
        <w:ind w:left="101"/>
      </w:pP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l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f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</w:t>
      </w:r>
      <w:r>
        <w:rPr>
          <w:rFonts w:cs="Calibri Light" w:hAnsi="Calibri Light" w:eastAsia="Calibri Light" w:ascii="Calibri Light"/>
          <w:color w:val="2D74B5"/>
          <w:spacing w:val="3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32"/>
          <w:szCs w:val="32"/>
        </w:rPr>
        <w:t>ó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n</w:t>
      </w:r>
      <w:r>
        <w:rPr>
          <w:rFonts w:cs="Calibri Light" w:hAnsi="Calibri Light" w:eastAsia="Calibri Light" w:ascii="Calibri Light"/>
          <w:color w:val="2D74B5"/>
          <w:spacing w:val="3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4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n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tr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ga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32"/>
          <w:szCs w:val="3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6"/>
        <w:ind w:left="101"/>
      </w:pP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%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50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815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5B9BD4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5B9BD4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5B9BD4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5B9BD4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color w:val="5B9BD4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5B9BD4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5B9BD4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color w:val="5B9BD4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color w:val="5B9BD4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5B9BD4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1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1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[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</w:tr>
      <w:tr>
        <w:trPr>
          <w:trHeight w:val="546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eño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5B9BD4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5B9BD4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5B9BD4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color w:val="5B9BD4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color w:val="5B9BD4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5B9BD4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5B9BD4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[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550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lo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ueb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1351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006FC0"/>
                <w:spacing w:val="2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006FC0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635"/>
            </w:pP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006FC0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color w:val="006FC0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</w:tbl>
    <w:p>
      <w:pPr>
        <w:sectPr>
          <w:pgSz w:w="12240" w:h="15840"/>
          <w:pgMar w:top="1340" w:bottom="280" w:left="1600" w:right="1580"/>
        </w:sectPr>
      </w:pPr>
    </w:p>
    <w:p>
      <w:pPr>
        <w:rPr>
          <w:sz w:val="8"/>
          <w:szCs w:val="8"/>
        </w:rPr>
        <w:jc w:val="left"/>
        <w:spacing w:before="10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20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color w:val="006FC0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679"/>
            </w:pP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é</w:t>
            </w:r>
            <w:r>
              <w:rPr>
                <w:rFonts w:cs="Calibri" w:hAnsi="Calibri" w:eastAsia="Calibri" w:ascii="Calibri"/>
                <w:color w:val="006FC0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end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545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[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280" w:hRule="exact"/>
        </w:trPr>
        <w:tc>
          <w:tcPr>
            <w:tcW w:w="1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color w:val="006FC0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006FC0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006FC0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75" w:hRule="exact"/>
        </w:trPr>
        <w:tc>
          <w:tcPr>
            <w:tcW w:w="2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96" w:hRule="exact"/>
        </w:trPr>
        <w:tc>
          <w:tcPr>
            <w:tcW w:w="2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23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 w:right="151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í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y/o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115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y/o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val="5387" w:hRule="exact"/>
        </w:trPr>
        <w:tc>
          <w:tcPr>
            <w:tcW w:w="2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eño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30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eño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nentes,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ue.</w:t>
            </w:r>
            <w:r>
              <w:rPr>
                <w:rFonts w:cs="Calibri" w:hAnsi="Calibri" w:eastAsia="Calibri" w:ascii="Calibri"/>
                <w:spacing w:val="5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nentes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38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11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eñ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val="2156" w:hRule="exact"/>
        </w:trPr>
        <w:tc>
          <w:tcPr>
            <w:tcW w:w="2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ueb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lo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55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ueb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lo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 w:right="46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ueb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 w:right="17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ueb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</w:tr>
    </w:tbl>
    <w:p>
      <w:pPr>
        <w:sectPr>
          <w:pgSz w:w="12240" w:h="15840"/>
          <w:pgMar w:top="1320" w:bottom="280" w:left="1600" w:right="1600"/>
        </w:sectPr>
      </w:pP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50" w:hRule="exact"/>
        </w:trPr>
        <w:tc>
          <w:tcPr>
            <w:tcW w:w="2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80" w:hRule="exact"/>
        </w:trPr>
        <w:tc>
          <w:tcPr>
            <w:tcW w:w="210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</w:p>
        </w:tc>
        <w:tc>
          <w:tcPr>
            <w:tcW w:w="21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 w:right="220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lve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val="1610" w:hRule="exact"/>
        </w:trPr>
        <w:tc>
          <w:tcPr>
            <w:tcW w:w="210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535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185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lve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15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81" w:hRule="exact"/>
        </w:trPr>
        <w:tc>
          <w:tcPr>
            <w:tcW w:w="210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03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80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y/o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ener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mé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5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11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ener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1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 w:right="17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ener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mé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val="268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é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03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54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15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343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  <w:tc>
          <w:tcPr>
            <w:tcW w:w="203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54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15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77" w:hRule="exact"/>
        </w:trPr>
        <w:tc>
          <w:tcPr>
            <w:tcW w:w="210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               </w:t>
            </w:r>
            <w:r>
              <w:rPr>
                <w:rFonts w:cs="Calibri" w:hAnsi="Calibri" w:eastAsia="Calibri" w:ascii="Calibri"/>
                <w:spacing w:val="4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4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</w:tc>
        <w:tc>
          <w:tcPr>
            <w:tcW w:w="215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270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</w:p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des</w:t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</w:p>
        </w:tc>
      </w:tr>
      <w:tr>
        <w:trPr>
          <w:trHeight w:val="270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eque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Calibri" w:hAnsi="Calibri" w:eastAsia="Calibri" w:ascii="Calibri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Calibri" w:hAnsi="Calibri" w:eastAsia="Calibri" w:ascii="Calibri"/>
                <w:spacing w:val="36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e,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</w:tr>
      <w:tr>
        <w:trPr>
          <w:trHeight w:val="268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Calibri" w:hAnsi="Calibri" w:eastAsia="Calibri" w:ascii="Calibri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Calibri" w:hAnsi="Calibri" w:eastAsia="Calibri" w:ascii="Calibri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e: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van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268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      </w:t>
            </w:r>
            <w:r>
              <w:rPr>
                <w:rFonts w:cs="Calibri" w:hAnsi="Calibri" w:eastAsia="Calibri" w:ascii="Calibri"/>
                <w:spacing w:val="12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49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3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83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án</w:t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459"/>
            </w:pPr>
            <w:r>
              <w:rPr>
                <w:rFonts w:cs="Verdana" w:hAnsi="Verdana" w:eastAsia="Verdana" w:ascii="Verdana"/>
                <w:spacing w:val="0"/>
                <w:w w:val="100"/>
                <w:sz w:val="22"/>
                <w:szCs w:val="22"/>
              </w:rPr>
              <w:t>•</w:t>
            </w:r>
            <w:r>
              <w:rPr>
                <w:rFonts w:cs="Verdana" w:hAnsi="Verdana" w:eastAsia="Verdana" w:ascii="Verdana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Verdana" w:hAnsi="Verdana" w:eastAsia="Verdana" w:ascii="Verdana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       </w:t>
            </w:r>
            <w:r>
              <w:rPr>
                <w:rFonts w:cs="Calibri" w:hAnsi="Calibri" w:eastAsia="Calibri" w:ascii="Calibri"/>
                <w:spacing w:val="2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</w:tr>
      <w:tr>
        <w:trPr>
          <w:trHeight w:val="265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2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1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Calibri" w:hAnsi="Calibri" w:eastAsia="Calibri" w:ascii="Calibri"/>
                <w:spacing w:val="4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2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70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2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e.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   </w:t>
            </w:r>
            <w:r>
              <w:rPr>
                <w:rFonts w:cs="Calibri" w:hAnsi="Calibri" w:eastAsia="Calibri" w:ascii="Calibri"/>
                <w:spacing w:val="2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81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devo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Calibri" w:hAnsi="Calibri" w:eastAsia="Calibri" w:ascii="Calibri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2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1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na</w:t>
            </w:r>
            <w:r>
              <w:rPr>
                <w:rFonts w:cs="Calibri" w:hAnsi="Calibri" w:eastAsia="Calibri" w:ascii="Calibri"/>
                <w:spacing w:val="9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81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va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58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2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ás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       </w:t>
            </w:r>
            <w:r>
              <w:rPr>
                <w:rFonts w:cs="Calibri" w:hAnsi="Calibri" w:eastAsia="Calibri" w:ascii="Calibri"/>
                <w:spacing w:val="46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       </w:t>
            </w:r>
            <w:r>
              <w:rPr>
                <w:rFonts w:cs="Calibri" w:hAnsi="Calibri" w:eastAsia="Calibri" w:ascii="Calibri"/>
                <w:spacing w:val="48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19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28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2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Calibri" w:hAnsi="Calibri" w:eastAsia="Calibri" w:ascii="Calibri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3" w:lineRule="exact" w:line="260"/>
              <w:ind w:left="819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3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303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4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)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8"/>
              <w:ind w:left="459"/>
            </w:pPr>
            <w:r>
              <w:rPr>
                <w:rFonts w:cs="Verdana" w:hAnsi="Verdana" w:eastAsia="Verdana" w:ascii="Verdana"/>
                <w:spacing w:val="0"/>
                <w:w w:val="100"/>
                <w:sz w:val="22"/>
                <w:szCs w:val="22"/>
              </w:rPr>
              <w:t>•</w:t>
            </w:r>
            <w:r>
              <w:rPr>
                <w:rFonts w:cs="Verdana" w:hAnsi="Verdana" w:eastAsia="Verdana" w:ascii="Verdana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Verdana" w:hAnsi="Verdana" w:eastAsia="Verdana" w:ascii="Verdana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Calibri" w:hAnsi="Calibri" w:eastAsia="Calibri" w:ascii="Calibri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19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        </w:t>
            </w:r>
            <w:r>
              <w:rPr>
                <w:rFonts w:cs="Calibri" w:hAnsi="Calibri" w:eastAsia="Calibri" w:ascii="Calibri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1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eque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19"/>
            </w:pP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  </w:t>
            </w:r>
            <w:r>
              <w:rPr>
                <w:rFonts w:cs="Calibri" w:hAnsi="Calibri" w:eastAsia="Calibri" w:ascii="Calibri"/>
                <w:spacing w:val="3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  </w:t>
            </w:r>
            <w:r>
              <w:rPr>
                <w:rFonts w:cs="Calibri" w:hAnsi="Calibri" w:eastAsia="Calibri" w:ascii="Calibri"/>
                <w:spacing w:val="3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811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1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vo</w:t>
            </w:r>
            <w:r>
              <w:rPr>
                <w:rFonts w:cs="Calibri" w:hAnsi="Calibri" w:eastAsia="Calibri" w:ascii="Calibri"/>
                <w:spacing w:val="4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39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do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819" w:right="70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4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a)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9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459"/>
            </w:pPr>
            <w:r>
              <w:rPr>
                <w:rFonts w:cs="Verdana" w:hAnsi="Verdana" w:eastAsia="Verdana" w:ascii="Verdana"/>
                <w:spacing w:val="0"/>
                <w:w w:val="100"/>
                <w:sz w:val="22"/>
                <w:szCs w:val="22"/>
              </w:rPr>
              <w:t>•</w:t>
            </w:r>
            <w:r>
              <w:rPr>
                <w:rFonts w:cs="Verdana" w:hAnsi="Verdana" w:eastAsia="Verdana" w:ascii="Verdana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Verdana" w:hAnsi="Verdana" w:eastAsia="Verdana" w:ascii="Verdana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j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6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Calibri" w:hAnsi="Calibri" w:eastAsia="Calibri" w:ascii="Calibri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Calibri" w:hAnsi="Calibri" w:eastAsia="Calibri" w:ascii="Calibri"/>
                <w:spacing w:val="1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543" w:hRule="exact"/>
        </w:trPr>
        <w:tc>
          <w:tcPr>
            <w:tcW w:w="210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03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54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1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15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Calibri Light" w:hAnsi="Calibri Light" w:eastAsia="Calibri Light" w:ascii="Calibri Light"/>
          <w:sz w:val="32"/>
          <w:szCs w:val="32"/>
        </w:rPr>
        <w:jc w:val="left"/>
        <w:spacing w:lineRule="exact" w:line="380"/>
        <w:ind w:left="101"/>
      </w:pP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l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f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</w:t>
      </w:r>
      <w:r>
        <w:rPr>
          <w:rFonts w:cs="Calibri Light" w:hAnsi="Calibri Light" w:eastAsia="Calibri Light" w:ascii="Calibri Light"/>
          <w:color w:val="2D74B5"/>
          <w:spacing w:val="3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32"/>
          <w:szCs w:val="32"/>
        </w:rPr>
        <w:t>ó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n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4"/>
          <w:w w:val="100"/>
          <w:sz w:val="32"/>
          <w:szCs w:val="32"/>
        </w:rPr>
        <w:t> 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n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tr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32"/>
          <w:szCs w:val="32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ga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32"/>
          <w:szCs w:val="3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36"/>
        <w:ind w:left="101"/>
      </w:pP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2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5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%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101"/>
      </w:pP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%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v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5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9"/>
        <w:ind w:left="101" w:right="76"/>
        <w:sectPr>
          <w:pgSz w:w="12240" w:h="15840"/>
          <w:pgMar w:top="1320" w:bottom="280" w:left="1600" w:right="1600"/>
        </w:sectPr>
      </w:pP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ga</w:t>
      </w:r>
      <w:r>
        <w:rPr>
          <w:rFonts w:cs="Calibri" w:hAnsi="Calibri" w:eastAsia="Calibri" w:ascii="Calibri"/>
          <w:b/>
          <w:spacing w:val="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(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.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spacing w:val="3"/>
          <w:w w:val="100"/>
          <w:sz w:val="22"/>
          <w:szCs w:val="22"/>
        </w:rPr>
        <w:t>5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%.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1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0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%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5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%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ev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el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ú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x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rFonts w:cs="Calibri Light" w:hAnsi="Calibri Light" w:eastAsia="Calibri Light" w:ascii="Calibri Light"/>
          <w:sz w:val="32"/>
          <w:szCs w:val="32"/>
        </w:rPr>
        <w:jc w:val="left"/>
        <w:spacing w:before="30"/>
        <w:ind w:left="101"/>
      </w:pP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R</w:t>
      </w:r>
      <w:r>
        <w:rPr>
          <w:rFonts w:cs="Calibri Light" w:hAnsi="Calibri Light" w:eastAsia="Calibri Light" w:ascii="Calibri Light"/>
          <w:color w:val="2D74B5"/>
          <w:spacing w:val="-2"/>
          <w:w w:val="100"/>
          <w:sz w:val="32"/>
          <w:szCs w:val="32"/>
        </w:rPr>
        <w:t>ú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b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r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i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32"/>
          <w:szCs w:val="32"/>
        </w:rPr>
        <w:t>c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32"/>
          <w:szCs w:val="32"/>
        </w:rPr>
        <w:t>as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32"/>
          <w:szCs w:val="32"/>
        </w:rPr>
      </w:r>
    </w:p>
    <w:p>
      <w:pPr>
        <w:rPr>
          <w:rFonts w:cs="Calibri Light" w:hAnsi="Calibri Light" w:eastAsia="Calibri Light" w:ascii="Calibri Light"/>
          <w:sz w:val="26"/>
          <w:szCs w:val="26"/>
        </w:rPr>
        <w:jc w:val="left"/>
        <w:spacing w:before="77" w:lineRule="exact" w:line="300"/>
        <w:ind w:left="101"/>
      </w:pP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n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f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or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26"/>
          <w:szCs w:val="26"/>
        </w:rPr>
        <w:t>m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 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de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26"/>
          <w:szCs w:val="26"/>
        </w:rPr>
        <w:t> 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R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n</w:t>
      </w:r>
      <w:r>
        <w:rPr>
          <w:rFonts w:cs="Calibri Light" w:hAnsi="Calibri Light" w:eastAsia="Calibri Light" w:ascii="Calibri Light"/>
          <w:color w:val="2D74B5"/>
          <w:spacing w:val="-5"/>
          <w:w w:val="100"/>
          <w:sz w:val="26"/>
          <w:szCs w:val="26"/>
        </w:rPr>
        <w:t>d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m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nto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6"/>
          <w:szCs w:val="26"/>
        </w:rPr>
      </w:r>
    </w:p>
    <w:p>
      <w:pPr>
        <w:rPr>
          <w:sz w:val="2"/>
          <w:szCs w:val="2"/>
        </w:rPr>
        <w:jc w:val="left"/>
        <w:spacing w:before="7" w:lineRule="exact" w:line="20"/>
      </w:pPr>
      <w:r>
        <w:rPr>
          <w:sz w:val="2"/>
          <w:szCs w:val="2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50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080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e: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55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1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</w:tr>
      <w:tr>
        <w:trPr>
          <w:trHeight w:val="1891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1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dat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dat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e.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[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</w:tr>
      <w:tr>
        <w:trPr>
          <w:trHeight w:val="2160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11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iva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[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</w:tr>
      <w:tr>
        <w:trPr>
          <w:trHeight w:val="280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8"/>
        <w:ind w:left="101"/>
      </w:pP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2"/>
          <w:w w:val="100"/>
          <w:sz w:val="22"/>
          <w:szCs w:val="22"/>
        </w:rPr>
        <w:t>p</w:t>
      </w:r>
      <w:r>
        <w:rPr>
          <w:rFonts w:cs="Calibri" w:hAnsi="Calibri" w:eastAsia="Calibri" w:ascii="Calibri"/>
          <w:b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spacing w:val="-3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b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77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82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e:</w:t>
            </w:r>
          </w:p>
        </w:tc>
        <w:tc>
          <w:tcPr>
            <w:tcW w:w="17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1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7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26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men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y/o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7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145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y/o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n.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073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 w:lineRule="exact" w:line="260"/>
              <w:ind w:left="99" w:right="51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83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7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2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99" w:right="155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e.</w:t>
            </w:r>
          </w:p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dat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dat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án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va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án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uyen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n: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533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3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.)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</w:p>
        </w:tc>
        <w:tc>
          <w:tcPr>
            <w:tcW w:w="172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sectPr>
          <w:pgSz w:w="12240" w:h="15840"/>
          <w:pgMar w:top="1380" w:bottom="280" w:left="1600" w:right="1600"/>
        </w:sectPr>
      </w:pP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82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80" w:hRule="exact"/>
        </w:trPr>
        <w:tc>
          <w:tcPr>
            <w:tcW w:w="19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</w:tc>
        <w:tc>
          <w:tcPr>
            <w:tcW w:w="172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70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és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iva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70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es.</w:t>
            </w:r>
          </w:p>
        </w:tc>
      </w:tr>
      <w:tr>
        <w:trPr>
          <w:trHeight w:val="270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7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805" w:hRule="exact"/>
        </w:trPr>
        <w:tc>
          <w:tcPr>
            <w:tcW w:w="19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3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 w:right="27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n.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99" w:right="27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n.</w:t>
            </w:r>
          </w:p>
        </w:tc>
        <w:tc>
          <w:tcPr>
            <w:tcW w:w="172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Calibri Light" w:hAnsi="Calibri Light" w:eastAsia="Calibri Light" w:ascii="Calibri Light"/>
          <w:sz w:val="26"/>
          <w:szCs w:val="26"/>
        </w:rPr>
        <w:jc w:val="left"/>
        <w:spacing w:before="10" w:lineRule="exact" w:line="300"/>
        <w:ind w:left="101"/>
      </w:pP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Func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on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a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m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nto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 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d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l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26"/>
          <w:szCs w:val="26"/>
        </w:rPr>
        <w:t> 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26"/>
          <w:szCs w:val="26"/>
        </w:rPr>
        <w:t>S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s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26"/>
          <w:szCs w:val="26"/>
        </w:rPr>
        <w:t>t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m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a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,</w:t>
      </w:r>
      <w:r>
        <w:rPr>
          <w:rFonts w:cs="Calibri Light" w:hAnsi="Calibri Light" w:eastAsia="Calibri Light" w:ascii="Calibri Light"/>
          <w:color w:val="2D74B5"/>
          <w:spacing w:val="-3"/>
          <w:w w:val="100"/>
          <w:sz w:val="26"/>
          <w:szCs w:val="26"/>
        </w:rPr>
        <w:t> 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S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u</w:t>
      </w:r>
      <w:r>
        <w:rPr>
          <w:rFonts w:cs="Calibri Light" w:hAnsi="Calibri Light" w:eastAsia="Calibri Light" w:ascii="Calibri Light"/>
          <w:color w:val="2D74B5"/>
          <w:spacing w:val="-1"/>
          <w:w w:val="100"/>
          <w:sz w:val="26"/>
          <w:szCs w:val="26"/>
        </w:rPr>
        <w:t>s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t</w:t>
      </w:r>
      <w:r>
        <w:rPr>
          <w:rFonts w:cs="Calibri Light" w:hAnsi="Calibri Light" w:eastAsia="Calibri Light" w:ascii="Calibri Light"/>
          <w:color w:val="2D74B5"/>
          <w:spacing w:val="1"/>
          <w:w w:val="100"/>
          <w:sz w:val="26"/>
          <w:szCs w:val="26"/>
        </w:rPr>
        <w:t>e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n</w:t>
      </w:r>
      <w:r>
        <w:rPr>
          <w:rFonts w:cs="Calibri Light" w:hAnsi="Calibri Light" w:eastAsia="Calibri Light" w:ascii="Calibri Light"/>
          <w:color w:val="2D74B5"/>
          <w:spacing w:val="-5"/>
          <w:w w:val="100"/>
          <w:sz w:val="26"/>
          <w:szCs w:val="26"/>
        </w:rPr>
        <w:t>t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a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c</w:t>
      </w:r>
      <w:r>
        <w:rPr>
          <w:rFonts w:cs="Calibri Light" w:hAnsi="Calibri Light" w:eastAsia="Calibri Light" w:ascii="Calibri Light"/>
          <w:color w:val="2D74B5"/>
          <w:spacing w:val="2"/>
          <w:w w:val="100"/>
          <w:sz w:val="26"/>
          <w:szCs w:val="26"/>
        </w:rPr>
        <w:t>i</w:t>
      </w:r>
      <w:r>
        <w:rPr>
          <w:rFonts w:cs="Calibri Light" w:hAnsi="Calibri Light" w:eastAsia="Calibri Light" w:ascii="Calibri Light"/>
          <w:color w:val="2D74B5"/>
          <w:spacing w:val="0"/>
          <w:w w:val="100"/>
          <w:sz w:val="26"/>
          <w:szCs w:val="26"/>
        </w:rPr>
        <w:t>ón</w:t>
      </w:r>
      <w:r>
        <w:rPr>
          <w:rFonts w:cs="Calibri Light" w:hAnsi="Calibri Light" w:eastAsia="Calibri Light" w:ascii="Calibri Light"/>
          <w:color w:val="000000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45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820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98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545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545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í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550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3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eo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545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ia/a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310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310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7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]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310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.5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5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5]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310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eo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5</w:t>
            </w:r>
          </w:p>
        </w:tc>
      </w:tr>
      <w:tr>
        <w:trPr>
          <w:trHeight w:val="310" w:hRule="exact"/>
        </w:trPr>
        <w:tc>
          <w:tcPr>
            <w:tcW w:w="2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al</w:t>
            </w:r>
          </w:p>
        </w:tc>
        <w:tc>
          <w:tcPr>
            <w:tcW w:w="14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9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5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7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8"/>
        <w:ind w:left="101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De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ó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50" w:hRule="exact"/>
        </w:trPr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center"/>
              <w:spacing w:lineRule="exact" w:line="260"/>
              <w:ind w:left="67" w:right="1049"/>
            </w:pP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center"/>
              <w:spacing w:before="1"/>
              <w:ind w:left="633" w:right="1551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21" w:hRule="exact"/>
        </w:trPr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03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77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104" w:right="42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a)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debe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ener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34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a.</w:t>
            </w:r>
          </w:p>
        </w:tc>
      </w:tr>
    </w:tbl>
    <w:p>
      <w:pPr>
        <w:sectPr>
          <w:pgSz w:w="12240" w:h="15840"/>
          <w:pgMar w:top="1320" w:bottom="280" w:left="1600" w:right="1600"/>
        </w:sectPr>
      </w:pP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82" w:hRule="exact"/>
        </w:trPr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ún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do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enu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)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pa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il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ay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ía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position w:val="1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ar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e.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ñ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po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533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83" w:hRule="exact"/>
        </w:trPr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ia/a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ió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3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eñ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200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 w:lineRule="exact" w:line="260"/>
              <w:ind w:left="104" w:right="18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a.</w:t>
            </w:r>
          </w:p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</w:p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BD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1881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eal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position w:val="1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position w:val="1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position w:val="1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position w:val="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8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ún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09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277" w:hRule="exact"/>
        </w:trPr>
        <w:tc>
          <w:tcPr>
            <w:tcW w:w="25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</w:p>
        </w:tc>
        <w:tc>
          <w:tcPr>
            <w:tcW w:w="23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499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y/o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les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</w:tr>
      <w:tr>
        <w:trPr>
          <w:trHeight w:val="270" w:hRule="exact"/>
        </w:trPr>
        <w:tc>
          <w:tcPr>
            <w:tcW w:w="25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al</w:t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nentes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</w:p>
        </w:tc>
      </w:tr>
      <w:tr>
        <w:trPr>
          <w:trHeight w:val="2148" w:hRule="exact"/>
        </w:trPr>
        <w:tc>
          <w:tcPr>
            <w:tcW w:w="25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89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ún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  <w:tc>
          <w:tcPr>
            <w:tcW w:w="233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a.</w:t>
            </w:r>
          </w:p>
        </w:tc>
      </w:tr>
      <w:tr>
        <w:trPr>
          <w:trHeight w:val="278" w:hRule="exact"/>
        </w:trPr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</w:p>
        </w:tc>
        <w:tc>
          <w:tcPr>
            <w:tcW w:w="165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11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j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</w:p>
        </w:tc>
        <w:tc>
          <w:tcPr>
            <w:tcW w:w="23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5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7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eda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3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289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</w:p>
        </w:tc>
      </w:tr>
      <w:tr>
        <w:trPr>
          <w:trHeight w:val="2688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</w:p>
        </w:tc>
        <w:tc>
          <w:tcPr>
            <w:tcW w:w="165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33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sectPr>
          <w:pgSz w:w="12240" w:h="15840"/>
          <w:pgMar w:top="1320" w:bottom="280" w:left="1600" w:right="1600"/>
        </w:sectPr>
      </w:pP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82" w:hRule="exact"/>
        </w:trPr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hea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k.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70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1073" w:hRule="exact"/>
        </w:trPr>
        <w:tc>
          <w:tcPr>
            <w:tcW w:w="251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exp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03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4036" w:hRule="exact"/>
        </w:trPr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á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denta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n)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é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.)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165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104"/>
            </w:pP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e,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780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817" w:hRule="exact"/>
        </w:trPr>
        <w:tc>
          <w:tcPr>
            <w:tcW w:w="25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eo</w:t>
            </w:r>
          </w:p>
        </w:tc>
        <w:tc>
          <w:tcPr>
            <w:tcW w:w="165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103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 w:right="80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elemen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104" w:right="8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val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video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i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i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i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 w:lineRule="exact" w:line="260"/>
              <w:ind w:left="104" w:right="226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H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ay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i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i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i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10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á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i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i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10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:</w:t>
            </w:r>
          </w:p>
        </w:tc>
      </w:tr>
      <w:tr>
        <w:trPr>
          <w:trHeight w:val="270" w:hRule="exact"/>
        </w:trPr>
        <w:tc>
          <w:tcPr>
            <w:tcW w:w="25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46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Calibri" w:hAnsi="Calibri" w:eastAsia="Calibri" w:ascii="Calibri"/>
                <w:spacing w:val="4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46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Calibri" w:hAnsi="Calibri" w:eastAsia="Calibri" w:ascii="Calibri"/>
                <w:spacing w:val="4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</w:tc>
      </w:tr>
      <w:tr>
        <w:trPr>
          <w:trHeight w:val="270" w:hRule="exact"/>
        </w:trPr>
        <w:tc>
          <w:tcPr>
            <w:tcW w:w="2511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2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2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</w:p>
        </w:tc>
      </w:tr>
      <w:tr>
        <w:trPr>
          <w:trHeight w:val="5639" w:hRule="exact"/>
        </w:trPr>
        <w:tc>
          <w:tcPr>
            <w:tcW w:w="2511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165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336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2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82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tabs>
                <w:tab w:pos="820" w:val="left"/>
              </w:tabs>
              <w:jc w:val="left"/>
              <w:spacing w:before="1"/>
              <w:ind w:left="824" w:right="140" w:hanging="360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  <w:tab/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tabs>
                <w:tab w:pos="820" w:val="left"/>
              </w:tabs>
              <w:jc w:val="left"/>
              <w:spacing w:before="2"/>
              <w:ind w:left="824" w:right="234" w:hanging="360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  <w:tab/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46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Calibri" w:hAnsi="Calibri" w:eastAsia="Calibri" w:ascii="Calibri"/>
                <w:spacing w:val="4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824" w:right="85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t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"/>
              <w:ind w:left="824" w:right="19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2331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40"/>
              <w:ind w:left="82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824"/>
            </w:pP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tabs>
                <w:tab w:pos="820" w:val="left"/>
              </w:tabs>
              <w:jc w:val="left"/>
              <w:spacing w:before="1"/>
              <w:ind w:left="824" w:right="135" w:hanging="360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  <w:tab/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esen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ó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ema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tabs>
                <w:tab w:pos="820" w:val="left"/>
              </w:tabs>
              <w:jc w:val="left"/>
              <w:spacing w:before="2"/>
              <w:ind w:left="824" w:right="229" w:hanging="360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  <w:tab/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v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.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lineRule="exact" w:line="260"/>
              <w:ind w:left="46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Calibri" w:hAnsi="Calibri" w:eastAsia="Calibri" w:ascii="Calibri"/>
                <w:spacing w:val="45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vi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es</w:t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2"/>
              <w:ind w:left="824" w:right="114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ie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Calibri" w:hAnsi="Calibri" w:eastAsia="Calibri" w:ascii="Calibri"/>
                <w:spacing w:val="2"/>
                <w:w w:val="100"/>
                <w:sz w:val="22"/>
                <w:szCs w:val="22"/>
              </w:rPr>
              <w:t>j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a.</w:t>
            </w:r>
          </w:p>
        </w:tc>
      </w:tr>
    </w:tbl>
    <w:p>
      <w:pPr>
        <w:sectPr>
          <w:pgSz w:w="12240" w:h="15840"/>
          <w:pgMar w:top="1320" w:bottom="280" w:left="1600" w:right="1600"/>
        </w:sectPr>
      </w:pP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sectPr>
      <w:pgSz w:w="12240" w:h="15840"/>
      <w:pgMar w:top="0" w:bottom="0" w:left="0" w:right="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png"/><Relationship Id="rId5" Type="http://schemas.openxmlformats.org/officeDocument/2006/relationships/image" Target="media\image2.png"/><Relationship Id="rId6" Type="http://schemas.openxmlformats.org/officeDocument/2006/relationships/image" Target="media\image3.png"/><Relationship Id="rId7" Type="http://schemas.openxmlformats.org/officeDocument/2006/relationships/image" Target="media\image4.jpg"/><Relationship Id="rId8" Type="http://schemas.openxmlformats.org/officeDocument/2006/relationships/image" Target="media\image5.png"/><Relationship Id="rId9" Type="http://schemas.openxmlformats.org/officeDocument/2006/relationships/image" Target="media\image6.jpg"/><Relationship Id="rId10" Type="http://schemas.openxmlformats.org/officeDocument/2006/relationships/image" Target="media\image7.png"/><Relationship Id="rId11" Type="http://schemas.openxmlformats.org/officeDocument/2006/relationships/image" Target="media\image8.png"/><Relationship Id="rId12" Type="http://schemas.openxmlformats.org/officeDocument/2006/relationships/image" Target="media\image9.png"/><Relationship Id="rId13" Type="http://schemas.openxmlformats.org/officeDocument/2006/relationships/image" Target="media\image10.png"/><Relationship Id="rId14" Type="http://schemas.openxmlformats.org/officeDocument/2006/relationships/image" Target="media\image11.png"/><Relationship Id="rId15" Type="http://schemas.openxmlformats.org/officeDocument/2006/relationships/image" Target="media\image12.png"/><Relationship Id="rId16" Type="http://schemas.openxmlformats.org/officeDocument/2006/relationships/image" Target="media\image13.jpg"/><Relationship Id="rId17" Type="http://schemas.openxmlformats.org/officeDocument/2006/relationships/image" Target="media\image14.png"/><Relationship Id="rId18" Type="http://schemas.openxmlformats.org/officeDocument/2006/relationships/image" Target="media\image15.png"/><Relationship Id="rId19" Type="http://schemas.openxmlformats.org/officeDocument/2006/relationships/image" Target="media\image16.png"/><Relationship Id="rId20" Type="http://schemas.openxmlformats.org/officeDocument/2006/relationships/image" Target="media\image17.png"/><Relationship Id="rId21" Type="http://schemas.openxmlformats.org/officeDocument/2006/relationships/image" Target="media\image18.png"/><Relationship Id="rId22" Type="http://schemas.openxmlformats.org/officeDocument/2006/relationships/image" Target="media\image19.png"/><Relationship Id="rId23" Type="http://schemas.openxmlformats.org/officeDocument/2006/relationships/image" Target="media\image20.png"/><Relationship Id="rId24" Type="http://schemas.openxmlformats.org/officeDocument/2006/relationships/image" Target="media\image21.png"/><Relationship Id="rId25" Type="http://schemas.openxmlformats.org/officeDocument/2006/relationships/image" Target="media\image22.png"/><Relationship Id="rId26" Type="http://schemas.openxmlformats.org/officeDocument/2006/relationships/image" Target="media\image23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